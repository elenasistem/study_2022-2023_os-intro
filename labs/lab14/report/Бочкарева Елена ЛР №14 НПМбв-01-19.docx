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E13A" w14:textId="77777777" w:rsidR="00E85AA5" w:rsidRPr="00F56889" w:rsidRDefault="00E85AA5" w:rsidP="00E85AA5">
      <w:pPr>
        <w:pageBreakBefore/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b/>
          <w:kern w:val="0"/>
          <w:sz w:val="32"/>
          <w:szCs w:val="24"/>
          <w:lang w:eastAsia="zh-CN" w:bidi="hi-IN"/>
          <w14:ligatures w14:val="none"/>
        </w:rPr>
      </w:pPr>
      <w:r w:rsidRPr="00F56889">
        <w:rPr>
          <w:rFonts w:ascii="Times New Roman" w:eastAsia="Droid Sans Fallback" w:hAnsi="Times New Roman" w:cs="Times New Roman"/>
          <w:b/>
          <w:kern w:val="0"/>
          <w:sz w:val="32"/>
          <w:szCs w:val="24"/>
          <w:lang w:eastAsia="zh-CN" w:bidi="hi-IN"/>
          <w14:ligatures w14:val="none"/>
        </w:rPr>
        <w:t>РОССИЙСКИЙ УНИВЕРСИТЕТ ДРУЖБЫ НАРОДОВ</w:t>
      </w:r>
    </w:p>
    <w:p w14:paraId="73437071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  <w:t>Факультет физико-математических и естественных наук</w:t>
      </w:r>
    </w:p>
    <w:p w14:paraId="7D3DA159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:szCs w:val="26"/>
          <w14:ligatures w14:val="none"/>
        </w:rPr>
        <w:t>Кафедра прикладной информатики и теории вероятностей</w:t>
      </w:r>
    </w:p>
    <w:p w14:paraId="4063CEBD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14:ligatures w14:val="none"/>
        </w:rPr>
      </w:pPr>
    </w:p>
    <w:p w14:paraId="4FFF08CB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14:ligatures w14:val="none"/>
        </w:rPr>
      </w:pPr>
    </w:p>
    <w:p w14:paraId="1D88D873" w14:textId="77777777" w:rsidR="00E85AA5" w:rsidRPr="00F56889" w:rsidRDefault="00E85AA5" w:rsidP="00E85AA5">
      <w:pPr>
        <w:widowControl w:val="0"/>
        <w:suppressAutoHyphens/>
        <w:spacing w:after="0" w:line="360" w:lineRule="auto"/>
        <w:ind w:left="-180"/>
        <w:jc w:val="center"/>
        <w:rPr>
          <w:rFonts w:ascii="Times New Roman" w:eastAsia="Droid Sans Fallback" w:hAnsi="Times New Roman" w:cs="Times New Roman"/>
          <w:b/>
          <w:caps/>
          <w:kern w:val="0"/>
          <w:sz w:val="32"/>
          <w:szCs w:val="24"/>
          <w:lang w:eastAsia="zh-CN" w:bidi="hi-IN"/>
          <w14:ligatures w14:val="none"/>
        </w:rPr>
      </w:pPr>
      <w:r w:rsidRPr="00F56889">
        <w:rPr>
          <w:rFonts w:ascii="Times New Roman" w:eastAsia="Droid Sans Fallback" w:hAnsi="Times New Roman" w:cs="Times New Roman"/>
          <w:b/>
          <w:caps/>
          <w:kern w:val="0"/>
          <w:sz w:val="32"/>
          <w:szCs w:val="24"/>
          <w:lang w:eastAsia="zh-CN" w:bidi="hi-IN"/>
          <w14:ligatures w14:val="none"/>
        </w:rPr>
        <w:t>ОТЧЕТ</w:t>
      </w:r>
    </w:p>
    <w:p w14:paraId="25E46CCD" w14:textId="0FEE7BD5" w:rsidR="00E85AA5" w:rsidRPr="00F56889" w:rsidRDefault="00E85AA5" w:rsidP="00E85AA5">
      <w:pPr>
        <w:jc w:val="center"/>
        <w:rPr>
          <w:rFonts w:ascii="Times New Roman" w:eastAsiaTheme="minorEastAsia" w:hAnsi="Times New Roman" w:cs="Times New Roman"/>
          <w:b/>
          <w:bCs/>
          <w:kern w:val="0"/>
          <w:sz w:val="36"/>
          <w:szCs w:val="36"/>
          <w14:ligatures w14:val="none"/>
        </w:rPr>
      </w:pPr>
      <w:r w:rsidRPr="00F56889">
        <w:rPr>
          <w:rFonts w:ascii="Times New Roman" w:eastAsiaTheme="minorEastAsia" w:hAnsi="Times New Roman" w:cs="Times New Roman"/>
          <w:caps/>
          <w:kern w:val="0"/>
          <w:sz w:val="32"/>
          <w14:ligatures w14:val="none"/>
        </w:rPr>
        <w:t>по лабораторной работе №1</w:t>
      </w:r>
      <w:r w:rsidR="00625598">
        <w:rPr>
          <w:rFonts w:ascii="Times New Roman" w:eastAsiaTheme="minorEastAsia" w:hAnsi="Times New Roman" w:cs="Times New Roman"/>
          <w:caps/>
          <w:kern w:val="0"/>
          <w:sz w:val="32"/>
          <w14:ligatures w14:val="none"/>
        </w:rPr>
        <w:t>4</w:t>
      </w:r>
    </w:p>
    <w:p w14:paraId="00760313" w14:textId="45B5786F" w:rsidR="00E85AA5" w:rsidRPr="00625598" w:rsidRDefault="00625598" w:rsidP="00625598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«</w:t>
      </w:r>
      <w:r w:rsidRPr="00551BEC">
        <w:rPr>
          <w:rFonts w:ascii="Arial" w:hAnsi="Arial" w:cs="Arial"/>
          <w:b/>
          <w:bCs/>
          <w:sz w:val="36"/>
          <w:szCs w:val="36"/>
        </w:rPr>
        <w:t>Средства, применяемые при разработке программного обеспечения в ОС типа UNIX/Linux</w:t>
      </w:r>
      <w:r>
        <w:rPr>
          <w:rFonts w:ascii="Arial" w:hAnsi="Arial" w:cs="Arial"/>
          <w:b/>
          <w:bCs/>
          <w:sz w:val="36"/>
          <w:szCs w:val="36"/>
        </w:rPr>
        <w:t>».</w:t>
      </w:r>
    </w:p>
    <w:p w14:paraId="7CC59F71" w14:textId="1EF036E0" w:rsidR="00E85AA5" w:rsidRPr="00F56889" w:rsidRDefault="00E85AA5" w:rsidP="00E85AA5">
      <w:pPr>
        <w:numPr>
          <w:ilvl w:val="1"/>
          <w:numId w:val="0"/>
        </w:numPr>
        <w:ind w:left="-180"/>
        <w:jc w:val="center"/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  <w:t>дисциплина:</w:t>
      </w:r>
      <w:r w:rsidRPr="00F56889">
        <w:rPr>
          <w:rFonts w:ascii="Times New Roman" w:eastAsiaTheme="minorEastAsia" w:hAnsi="Times New Roman" w:cs="Times New Roman"/>
          <w:spacing w:val="15"/>
          <w:kern w:val="0"/>
          <w:sz w:val="36"/>
          <w:szCs w:val="36"/>
          <w:u w:val="single"/>
          <w14:ligatures w14:val="none"/>
        </w:rPr>
        <w:tab/>
        <w:t>Операционные системы</w:t>
      </w:r>
    </w:p>
    <w:p w14:paraId="4482BDF1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</w:pPr>
    </w:p>
    <w:p w14:paraId="66BDA52F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  <w:t>Студентка:</w:t>
      </w:r>
    </w:p>
    <w:p w14:paraId="1476E5BA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:u w:val="single"/>
          <w14:ligatures w14:val="none"/>
        </w:rPr>
        <w:t>Бочкарева Елена Дмитриевна</w:t>
      </w:r>
    </w:p>
    <w:p w14:paraId="3057C865" w14:textId="77777777" w:rsidR="00E85AA5" w:rsidRPr="00F56889" w:rsidRDefault="00E85AA5" w:rsidP="00E85AA5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kern w:val="0"/>
          <w:sz w:val="26"/>
          <w:szCs w:val="24"/>
          <w:lang w:eastAsia="ko-KR"/>
          <w14:ligatures w14:val="none"/>
        </w:rPr>
      </w:pPr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lang w:eastAsia="ko-KR"/>
          <w14:ligatures w14:val="none"/>
        </w:rPr>
        <w:t>Студенческий билет номер №: 1032207514</w:t>
      </w:r>
    </w:p>
    <w:p w14:paraId="32AF8A88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Cs/>
          <w:kern w:val="0"/>
          <w:sz w:val="26"/>
          <w:szCs w:val="26"/>
          <w14:ligatures w14:val="none"/>
        </w:rPr>
        <w:t>Группа:</w:t>
      </w:r>
    </w:p>
    <w:p w14:paraId="136253F5" w14:textId="77777777" w:rsidR="00E85AA5" w:rsidRPr="00F56889" w:rsidRDefault="00E85AA5" w:rsidP="00E85AA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Theme="minorEastAsia" w:hAnsi="Times New Roman" w:cs="Times New Roman"/>
          <w:bCs/>
          <w:i/>
          <w:iCs/>
          <w:kern w:val="0"/>
          <w:sz w:val="20"/>
          <w:szCs w:val="20"/>
          <w14:ligatures w14:val="none"/>
        </w:rPr>
      </w:pPr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u w:val="single"/>
          <w:lang w:eastAsia="ko-KR"/>
          <w14:ligatures w14:val="none"/>
        </w:rPr>
        <w:t>НПМбв-</w:t>
      </w:r>
      <w:proofErr w:type="gramStart"/>
      <w:r w:rsidRPr="00F56889">
        <w:rPr>
          <w:rFonts w:ascii="Times New Roman" w:eastAsia="Droid Sans Fallb" w:hAnsi="Times New Roman" w:cs="Times New Roman"/>
          <w:kern w:val="0"/>
          <w:sz w:val="26"/>
          <w:szCs w:val="24"/>
          <w:u w:val="single"/>
          <w:lang w:eastAsia="ko-KR"/>
          <w14:ligatures w14:val="none"/>
        </w:rPr>
        <w:t>01-19</w:t>
      </w:r>
      <w:proofErr w:type="gramEnd"/>
    </w:p>
    <w:p w14:paraId="3E3B9B98" w14:textId="77777777" w:rsidR="00E85AA5" w:rsidRPr="00F56889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0FCCFBE6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3A07D04A" w14:textId="77777777" w:rsidR="00CA36B9" w:rsidRPr="00F56889" w:rsidRDefault="00CA36B9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45E86CB0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7C54B85C" w14:textId="77777777" w:rsidR="005E2B2B" w:rsidRPr="00F56889" w:rsidRDefault="005E2B2B" w:rsidP="00E85AA5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</w:p>
    <w:p w14:paraId="2CA86432" w14:textId="5318AD80" w:rsidR="00F04894" w:rsidRPr="00F56889" w:rsidRDefault="00E85AA5" w:rsidP="00F04894">
      <w:pPr>
        <w:spacing w:line="360" w:lineRule="auto"/>
        <w:jc w:val="center"/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</w:pPr>
      <w:r w:rsidRPr="00F56889">
        <w:rPr>
          <w:rFonts w:ascii="Times New Roman" w:eastAsiaTheme="minorEastAsia" w:hAnsi="Times New Roman" w:cs="Times New Roman"/>
          <w:b/>
          <w:kern w:val="0"/>
          <w:sz w:val="26"/>
          <w14:ligatures w14:val="none"/>
        </w:rPr>
        <w:t>МОСКВА</w:t>
      </w:r>
    </w:p>
    <w:p w14:paraId="5A3023EE" w14:textId="77777777" w:rsidR="00E85AA5" w:rsidRDefault="00E85AA5" w:rsidP="00E85AA5">
      <w:pPr>
        <w:spacing w:line="360" w:lineRule="auto"/>
        <w:jc w:val="center"/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</w:pPr>
      <w:r w:rsidRPr="00F56889">
        <w:rPr>
          <w:rFonts w:ascii="Times New Roman" w:eastAsiaTheme="minorEastAsia" w:hAnsi="Times New Roman" w:cs="Times New Roman"/>
          <w:kern w:val="0"/>
          <w:sz w:val="26"/>
          <w:szCs w:val="26"/>
          <w14:ligatures w14:val="none"/>
        </w:rPr>
        <w:t>2023</w:t>
      </w:r>
    </w:p>
    <w:p w14:paraId="685C0A2C" w14:textId="77777777" w:rsidR="00FE313C" w:rsidRDefault="00FE313C"/>
    <w:p w14:paraId="79BEB1A3" w14:textId="77777777" w:rsidR="00190894" w:rsidRDefault="00190894"/>
    <w:sdt>
      <w:sdtPr>
        <w:id w:val="-60912514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504CF2C" w14:textId="74803532" w:rsidR="00073D5B" w:rsidRDefault="00073D5B">
          <w:pPr>
            <w:pStyle w:val="aa"/>
          </w:pPr>
          <w:r>
            <w:t>Оглавление</w:t>
          </w:r>
        </w:p>
        <w:p w14:paraId="7F736480" w14:textId="53A1A443" w:rsidR="00073D5B" w:rsidRDefault="00073D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38273" w:history="1">
            <w:r w:rsidRPr="0087638D">
              <w:rPr>
                <w:rStyle w:val="a9"/>
                <w:noProof/>
              </w:rPr>
              <w:t>11.1.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36C3A" w14:textId="58AA143D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4" w:history="1">
            <w:r w:rsidRPr="0087638D">
              <w:rPr>
                <w:rStyle w:val="a9"/>
                <w:noProof/>
              </w:rPr>
              <w:t>11.1.1. Запускаю операционную систему (рис.1)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BABF0" w14:textId="538CA352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5" w:history="1">
            <w:r w:rsidRPr="0087638D">
              <w:rPr>
                <w:rStyle w:val="a9"/>
                <w:noProof/>
              </w:rPr>
              <w:t xml:space="preserve">11.1.2. Вхожу от имени пользователя </w:t>
            </w:r>
            <w:r w:rsidRPr="0087638D">
              <w:rPr>
                <w:rStyle w:val="a9"/>
                <w:noProof/>
                <w:lang w:val="en-US"/>
              </w:rPr>
              <w:t>edbochkareva</w:t>
            </w:r>
            <w:r w:rsidRPr="0087638D">
              <w:rPr>
                <w:rStyle w:val="a9"/>
                <w:noProof/>
              </w:rPr>
              <w:t>. Ввожу пароль (рис.2).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D8E0" w14:textId="3BF344DD" w:rsidR="00073D5B" w:rsidRDefault="00073D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6" w:history="1">
            <w:r w:rsidRPr="0087638D">
              <w:rPr>
                <w:rStyle w:val="a9"/>
                <w:noProof/>
              </w:rPr>
              <w:t>11.3. 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D62C" w14:textId="34BD99D1" w:rsidR="00073D5B" w:rsidRDefault="00073D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7" w:history="1">
            <w:r w:rsidRPr="0087638D">
              <w:rPr>
                <w:rStyle w:val="a9"/>
                <w:noProof/>
              </w:rPr>
              <w:t>11.3.8. Описание и комментарии по созданию кода в соответствии с заданием лаболаторной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5D28" w14:textId="0F171729" w:rsidR="00073D5B" w:rsidRDefault="00073D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8" w:history="1">
            <w:r w:rsidRPr="0087638D">
              <w:rPr>
                <w:rStyle w:val="a9"/>
                <w:noProof/>
              </w:rPr>
              <w:t>11.5. 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9515" w14:textId="49E36369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79" w:history="1">
            <w:r w:rsidRPr="0087638D">
              <w:rPr>
                <w:rStyle w:val="a9"/>
                <w:noProof/>
              </w:rPr>
              <w:t>11.5.1. Как получить информацию о возможностях программ gcc, make, gdb и др.?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2065" w14:textId="7232FE26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0" w:history="1">
            <w:r w:rsidRPr="0087638D">
              <w:rPr>
                <w:rStyle w:val="a9"/>
                <w:noProof/>
              </w:rPr>
              <w:t>11.5.2. Назовите и дайте краткую характеристику основным этапам разработки приложений в UNIX.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8D64" w14:textId="07468853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1" w:history="1">
            <w:r w:rsidRPr="0087638D">
              <w:rPr>
                <w:rStyle w:val="a9"/>
                <w:noProof/>
              </w:rPr>
              <w:t>11.5.3. Что такое суффикс в контексте языка программирования? Приведите примеры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3933" w14:textId="6F38D18C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2" w:history="1">
            <w:r w:rsidRPr="0087638D">
              <w:rPr>
                <w:rStyle w:val="a9"/>
                <w:noProof/>
              </w:rPr>
              <w:t>11.5.4. Каково основное назначение компилятора языка С в UNIX?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54DBD" w14:textId="329BCD4A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3" w:history="1">
            <w:r w:rsidRPr="0087638D">
              <w:rPr>
                <w:rStyle w:val="a9"/>
                <w:noProof/>
              </w:rPr>
              <w:t>11.5.5. Для чего предназначена утилита make?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415F" w14:textId="31FA5FFD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4" w:history="1">
            <w:r w:rsidRPr="0087638D">
              <w:rPr>
                <w:rStyle w:val="a9"/>
                <w:noProof/>
              </w:rPr>
              <w:t>11.5.6. Приведите пример структуры Makefile. Дайте характеристику основным элементам этого файла.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CC110" w14:textId="7BF948C8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5" w:history="1">
            <w:r w:rsidRPr="0087638D">
              <w:rPr>
                <w:rStyle w:val="a9"/>
                <w:noProof/>
              </w:rPr>
              <w:t>11.5.7. Назовите основное свойство, присущее всем программам отладки. Что необходимо сделать, чтобы его можно было использовать?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5DDA" w14:textId="72397827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6" w:history="1">
            <w:r w:rsidRPr="0087638D">
              <w:rPr>
                <w:rStyle w:val="a9"/>
                <w:noProof/>
              </w:rPr>
              <w:t>11.5.8. Назовите и дайте основную характеристику основным командам отладчика gdb.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84244" w14:textId="5D23133A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7" w:history="1">
            <w:r w:rsidRPr="0087638D">
              <w:rPr>
                <w:rStyle w:val="a9"/>
                <w:noProof/>
              </w:rPr>
              <w:t>11.5.9. Опишите по шагам схему отладки программы, которую Вы использовали при выполнении лабораторной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3353E" w14:textId="58B6564E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8" w:history="1">
            <w:r w:rsidRPr="0087638D">
              <w:rPr>
                <w:rStyle w:val="a9"/>
                <w:noProof/>
              </w:rPr>
              <w:t>11.5.10. Прокомментируйте реакцию компилятора на синтаксические ошибки в программе при его первом запуске.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862F" w14:textId="07438AF6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89" w:history="1">
            <w:r w:rsidRPr="0087638D">
              <w:rPr>
                <w:rStyle w:val="a9"/>
                <w:noProof/>
              </w:rPr>
              <w:t>11.5.11. Назовите основные средства, повышающие понимание исходного кода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79D1" w14:textId="5F43F0F5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0" w:history="1">
            <w:r w:rsidRPr="0087638D">
              <w:rPr>
                <w:rStyle w:val="a9"/>
                <w:noProof/>
              </w:rPr>
              <w:t>11.5.12. Каковы основные задачи, решаемые программой splint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F801" w14:textId="5E29B837" w:rsidR="00073D5B" w:rsidRDefault="00073D5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1" w:history="1">
            <w:r w:rsidRPr="0087638D">
              <w:rPr>
                <w:rStyle w:val="a9"/>
                <w:rFonts w:ascii="Segoe UI" w:hAnsi="Segoe UI" w:cs="Segoe UI"/>
                <w:noProof/>
              </w:rPr>
              <w:t>Примеры команды Split в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173A" w14:textId="1782B555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2" w:history="1">
            <w:r w:rsidRPr="0087638D">
              <w:rPr>
                <w:rStyle w:val="a9"/>
                <w:rFonts w:ascii="Segoe UI" w:hAnsi="Segoe UI" w:cs="Segoe UI"/>
                <w:noProof/>
              </w:rPr>
              <w:t>1. Разделите файлы на несколько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F63F" w14:textId="3DF6822B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3" w:history="1">
            <w:r w:rsidRPr="0087638D">
              <w:rPr>
                <w:rStyle w:val="a9"/>
                <w:rFonts w:ascii="Segoe UI" w:hAnsi="Segoe UI" w:cs="Segoe UI"/>
                <w:noProof/>
              </w:rPr>
              <w:t>2. Разделите файлы на несколько файлов с определенными номерами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9120" w14:textId="6E7A1C13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4" w:history="1">
            <w:r w:rsidRPr="0087638D">
              <w:rPr>
                <w:rStyle w:val="a9"/>
                <w:rFonts w:ascii="Segoe UI" w:hAnsi="Segoe UI" w:cs="Segoe UI"/>
                <w:noProof/>
              </w:rPr>
              <w:t>3. Разделение файлов на n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41FA" w14:textId="126C705E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5" w:history="1">
            <w:r w:rsidRPr="0087638D">
              <w:rPr>
                <w:rStyle w:val="a9"/>
                <w:rFonts w:ascii="Segoe UI" w:hAnsi="Segoe UI" w:cs="Segoe UI"/>
                <w:noProof/>
              </w:rPr>
              <w:t>5. Разделите и укажите длину суффикса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0D5B" w14:textId="0769742F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6" w:history="1">
            <w:r w:rsidRPr="0087638D">
              <w:rPr>
                <w:rStyle w:val="a9"/>
                <w:rFonts w:ascii="Segoe UI" w:hAnsi="Segoe UI" w:cs="Segoe UI"/>
                <w:noProof/>
              </w:rPr>
              <w:t>6. Разделить с помощью числового суффикса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2783" w14:textId="1787B1AF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7" w:history="1">
            <w:r w:rsidRPr="0087638D">
              <w:rPr>
                <w:rStyle w:val="a9"/>
                <w:rFonts w:ascii="Segoe UI" w:hAnsi="Segoe UI" w:cs="Segoe UI"/>
                <w:noProof/>
              </w:rPr>
              <w:t>7. Добавьте шестнадцатеричные суффиксы для разделения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9A30F" w14:textId="756418B8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8" w:history="1">
            <w:r w:rsidRPr="0087638D">
              <w:rPr>
                <w:rStyle w:val="a9"/>
                <w:rFonts w:ascii="Segoe UI" w:hAnsi="Segoe UI" w:cs="Segoe UI"/>
                <w:noProof/>
              </w:rPr>
              <w:t>8. Разделите файлы на несколько файлов определенного размера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4174" w14:textId="7779E247" w:rsidR="00073D5B" w:rsidRDefault="00073D5B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299" w:history="1">
            <w:r w:rsidRPr="0087638D">
              <w:rPr>
                <w:rStyle w:val="a9"/>
                <w:rFonts w:ascii="Segoe UI" w:hAnsi="Segoe UI" w:cs="Segoe UI"/>
                <w:noProof/>
              </w:rPr>
              <w:t>9. Разбивка файлов на несколько с определенным размером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D229" w14:textId="5A76F4C3" w:rsidR="00073D5B" w:rsidRDefault="00073D5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6638300" w:history="1">
            <w:r w:rsidRPr="0087638D">
              <w:rPr>
                <w:rStyle w:val="a9"/>
                <w:noProof/>
              </w:rPr>
              <w:t>Выводы, согласованные с целью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_Toc136638300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235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B2FC" w14:textId="731E8278" w:rsidR="00073D5B" w:rsidRDefault="00073D5B">
          <w:r>
            <w:rPr>
              <w:b/>
              <w:bCs/>
            </w:rPr>
            <w:fldChar w:fldCharType="end"/>
          </w:r>
        </w:p>
      </w:sdtContent>
    </w:sdt>
    <w:p w14:paraId="5BD3A39C" w14:textId="77777777" w:rsidR="00AE32F1" w:rsidRDefault="00AE32F1" w:rsidP="00AE32F1">
      <w:pPr>
        <w:rPr>
          <w:b/>
          <w:bCs/>
        </w:rPr>
      </w:pPr>
    </w:p>
    <w:p w14:paraId="7BA47DE3" w14:textId="4B420D26" w:rsidR="00F04894" w:rsidRPr="00190894" w:rsidRDefault="00F04894" w:rsidP="00190894">
      <w:pPr>
        <w:pStyle w:val="1"/>
      </w:pPr>
      <w:bookmarkStart w:id="0" w:name="_Toc136638273"/>
      <w:r w:rsidRPr="00190894">
        <w:lastRenderedPageBreak/>
        <w:t>1</w:t>
      </w:r>
      <w:r w:rsidR="00CA36B9" w:rsidRPr="00190894">
        <w:t>1</w:t>
      </w:r>
      <w:r w:rsidRPr="00190894">
        <w:t>.1. Цель работы</w:t>
      </w:r>
      <w:bookmarkEnd w:id="0"/>
    </w:p>
    <w:p w14:paraId="2FFDB06F" w14:textId="6A305AE6" w:rsidR="00DB7D51" w:rsidRPr="00DB7D51" w:rsidRDefault="00DB7D51" w:rsidP="00DB7D51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1" w:name="_Toc134133267"/>
      <w:bookmarkStart w:id="2" w:name="_Toc135308169"/>
      <w:r w:rsidRPr="00DB7D51">
        <w:rPr>
          <w:rFonts w:ascii="Times New Roman" w:hAnsi="Times New Roman" w:cs="Times New Roman"/>
          <w:sz w:val="32"/>
          <w:szCs w:val="32"/>
        </w:rPr>
        <w:t xml:space="preserve">Приобрести простейшие навыки разработки, анализа, тестирования и отладки приложений в ОС типа UNIX/Linux на примере создания на языке </w:t>
      </w:r>
      <w:proofErr w:type="gramStart"/>
      <w:r w:rsidRPr="00DB7D51">
        <w:rPr>
          <w:rFonts w:ascii="Times New Roman" w:hAnsi="Times New Roman" w:cs="Times New Roman"/>
          <w:sz w:val="32"/>
          <w:szCs w:val="32"/>
        </w:rPr>
        <w:t>программирования</w:t>
      </w:r>
      <w:proofErr w:type="gramEnd"/>
      <w:r w:rsidRPr="00DB7D51">
        <w:rPr>
          <w:rFonts w:ascii="Times New Roman" w:hAnsi="Times New Roman" w:cs="Times New Roman"/>
          <w:sz w:val="32"/>
          <w:szCs w:val="32"/>
        </w:rPr>
        <w:t xml:space="preserve"> С калькулятора с простейшими функциями.</w:t>
      </w:r>
    </w:p>
    <w:p w14:paraId="569D7228" w14:textId="1AF47A1F" w:rsidR="000B2078" w:rsidRPr="00190894" w:rsidRDefault="000B2078" w:rsidP="00190894">
      <w:pPr>
        <w:pStyle w:val="2"/>
      </w:pPr>
      <w:bookmarkStart w:id="3" w:name="_Toc136638274"/>
      <w:r w:rsidRPr="00190894">
        <w:t>1</w:t>
      </w:r>
      <w:r w:rsidR="00CA36B9" w:rsidRPr="00190894">
        <w:t>1</w:t>
      </w:r>
      <w:r w:rsidRPr="00190894">
        <w:t>.1.</w:t>
      </w:r>
      <w:r w:rsidR="00BD60E3" w:rsidRPr="00190894">
        <w:t xml:space="preserve">1. </w:t>
      </w:r>
      <w:r w:rsidRPr="00190894">
        <w:t>Запускаю операционную систему (рис.1)</w:t>
      </w:r>
      <w:bookmarkEnd w:id="1"/>
      <w:bookmarkEnd w:id="2"/>
      <w:bookmarkEnd w:id="3"/>
    </w:p>
    <w:p w14:paraId="1AB7070E" w14:textId="2754789D" w:rsidR="00F04894" w:rsidRDefault="000B2078" w:rsidP="00F0489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A3D8BA" wp14:editId="7FA5FF8E">
            <wp:extent cx="5940425" cy="3246120"/>
            <wp:effectExtent l="0" t="0" r="3175" b="0"/>
            <wp:docPr id="13480756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7563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CAAE" w14:textId="77777777" w:rsidR="00BD60E3" w:rsidRDefault="00BD60E3" w:rsidP="00BD60E3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Рис.1: Рисунок 1</w:t>
      </w:r>
    </w:p>
    <w:p w14:paraId="3E2DE1DD" w14:textId="55AA228C" w:rsidR="00BD60E3" w:rsidRPr="00BD60E3" w:rsidRDefault="00BD60E3" w:rsidP="00190894">
      <w:pPr>
        <w:pStyle w:val="2"/>
        <w:jc w:val="both"/>
      </w:pPr>
      <w:bookmarkStart w:id="4" w:name="_Toc135308170"/>
      <w:bookmarkStart w:id="5" w:name="_Toc136638275"/>
      <w:r>
        <w:t>1</w:t>
      </w:r>
      <w:r w:rsidR="00CA36B9">
        <w:t>1</w:t>
      </w:r>
      <w:r w:rsidRPr="00BD60E3">
        <w:t xml:space="preserve">.1.2. Вхожу от имени пользователя </w:t>
      </w:r>
      <w:proofErr w:type="spellStart"/>
      <w:r w:rsidRPr="00BD60E3">
        <w:rPr>
          <w:lang w:val="en-US"/>
        </w:rPr>
        <w:t>edbochkareva</w:t>
      </w:r>
      <w:proofErr w:type="spellEnd"/>
      <w:r w:rsidRPr="00BD60E3">
        <w:t>. Ввожу пароль (рис.2).</w:t>
      </w:r>
      <w:bookmarkEnd w:id="4"/>
      <w:bookmarkEnd w:id="5"/>
    </w:p>
    <w:p w14:paraId="5D9CA1C0" w14:textId="65336635" w:rsidR="00BD60E3" w:rsidRDefault="00A13D5A" w:rsidP="00F0489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E4FA5C" wp14:editId="64794DF5">
            <wp:extent cx="5940425" cy="2915920"/>
            <wp:effectExtent l="0" t="0" r="3175" b="0"/>
            <wp:docPr id="807634373" name="Рисунок 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4373" name="Рисунок 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D7D3" w14:textId="6CB613BF" w:rsidR="00A13D5A" w:rsidRPr="00286684" w:rsidRDefault="00A13D5A" w:rsidP="00286684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2</w:t>
      </w:r>
    </w:p>
    <w:p w14:paraId="01C89E96" w14:textId="5BCF3D74" w:rsidR="00F04894" w:rsidRPr="00190894" w:rsidRDefault="00F04894" w:rsidP="00190894">
      <w:pPr>
        <w:pStyle w:val="1"/>
      </w:pPr>
      <w:bookmarkStart w:id="6" w:name="_Toc136638276"/>
      <w:r w:rsidRPr="00190894">
        <w:t>1</w:t>
      </w:r>
      <w:r w:rsidR="005D265B" w:rsidRPr="00190894">
        <w:t>1</w:t>
      </w:r>
      <w:r w:rsidRPr="00190894">
        <w:t>.</w:t>
      </w:r>
      <w:r w:rsidR="005D265B" w:rsidRPr="00190894">
        <w:t>3</w:t>
      </w:r>
      <w:r w:rsidRPr="00190894">
        <w:t xml:space="preserve">. </w:t>
      </w:r>
      <w:r w:rsidR="00B00343" w:rsidRPr="00190894">
        <w:t>Последовательность выполнения работы</w:t>
      </w:r>
      <w:bookmarkEnd w:id="6"/>
    </w:p>
    <w:p w14:paraId="73FA8465" w14:textId="77777777" w:rsidR="00286684" w:rsidRPr="00286684" w:rsidRDefault="00286684" w:rsidP="00DA33C8"/>
    <w:p w14:paraId="6A91D696" w14:textId="03197383" w:rsidR="005D265B" w:rsidRDefault="00DA33C8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11.3.1. </w:t>
      </w:r>
      <w:r w:rsidR="005D265B" w:rsidRPr="005D265B">
        <w:rPr>
          <w:rFonts w:ascii="Times New Roman" w:hAnsi="Times New Roman" w:cs="Times New Roman"/>
          <w:sz w:val="32"/>
          <w:szCs w:val="32"/>
        </w:rPr>
        <w:t>В домашнем каталоге создайте подкаталог ~/</w:t>
      </w:r>
      <w:proofErr w:type="spellStart"/>
      <w:r w:rsidR="005D265B" w:rsidRPr="005D265B">
        <w:rPr>
          <w:rFonts w:ascii="Times New Roman" w:hAnsi="Times New Roman" w:cs="Times New Roman"/>
          <w:sz w:val="32"/>
          <w:szCs w:val="32"/>
        </w:rPr>
        <w:t>work</w:t>
      </w:r>
      <w:proofErr w:type="spellEnd"/>
      <w:r w:rsidR="005D265B" w:rsidRPr="005D265B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="005D265B" w:rsidRPr="005D265B">
        <w:rPr>
          <w:rFonts w:ascii="Times New Roman" w:hAnsi="Times New Roman" w:cs="Times New Roman"/>
          <w:sz w:val="32"/>
          <w:szCs w:val="32"/>
        </w:rPr>
        <w:t>os</w:t>
      </w:r>
      <w:proofErr w:type="spellEnd"/>
      <w:r w:rsidR="005D265B" w:rsidRPr="005D265B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="005D265B" w:rsidRPr="005D265B">
        <w:rPr>
          <w:rFonts w:ascii="Times New Roman" w:hAnsi="Times New Roman" w:cs="Times New Roman"/>
          <w:sz w:val="32"/>
          <w:szCs w:val="32"/>
        </w:rPr>
        <w:t>lab_prog</w:t>
      </w:r>
      <w:proofErr w:type="spellEnd"/>
      <w:r w:rsidR="005D265B" w:rsidRPr="005D265B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1329F48E" w14:textId="77777777" w:rsidR="00717256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11.3.2. </w:t>
      </w:r>
      <w:r w:rsidRPr="005D265B">
        <w:rPr>
          <w:rFonts w:ascii="Times New Roman" w:hAnsi="Times New Roman" w:cs="Times New Roman"/>
          <w:sz w:val="32"/>
          <w:szCs w:val="32"/>
        </w:rPr>
        <w:t xml:space="preserve">Создайте в нём файлы: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calculate.h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main.c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sin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cos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tan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. При запуске он будет запрашивать первое число, операцию, второе число. После этого программа выведет результат и остановится.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Кулябов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Д. С. и др. </w:t>
      </w:r>
    </w:p>
    <w:p w14:paraId="4B979F5C" w14:textId="77777777" w:rsidR="00717256" w:rsidRPr="005D265B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11.3.3. </w:t>
      </w:r>
      <w:r w:rsidRPr="005D265B">
        <w:rPr>
          <w:rFonts w:ascii="Times New Roman" w:hAnsi="Times New Roman" w:cs="Times New Roman"/>
          <w:sz w:val="32"/>
          <w:szCs w:val="32"/>
        </w:rPr>
        <w:t xml:space="preserve">Выполните компиляцию программы посредством 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gcc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gcc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-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calculate</w:t>
      </w:r>
      <w:r w:rsidRPr="005D265B">
        <w:rPr>
          <w:rFonts w:ascii="Times New Roman" w:hAnsi="Times New Roman" w:cs="Times New Roman"/>
          <w:sz w:val="32"/>
          <w:szCs w:val="32"/>
        </w:rPr>
        <w:t>.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gcc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-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main</w:t>
      </w:r>
      <w:r w:rsidRPr="005D265B">
        <w:rPr>
          <w:rFonts w:ascii="Times New Roman" w:hAnsi="Times New Roman" w:cs="Times New Roman"/>
          <w:sz w:val="32"/>
          <w:szCs w:val="32"/>
        </w:rPr>
        <w:t>.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gcc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5D265B">
        <w:rPr>
          <w:rFonts w:ascii="Times New Roman" w:hAnsi="Times New Roman" w:cs="Times New Roman"/>
          <w:sz w:val="32"/>
          <w:szCs w:val="32"/>
          <w:lang w:val="en-US"/>
        </w:rPr>
        <w:t>calculate</w:t>
      </w:r>
      <w:r w:rsidRPr="005D265B">
        <w:rPr>
          <w:rFonts w:ascii="Times New Roman" w:hAnsi="Times New Roman" w:cs="Times New Roman"/>
          <w:sz w:val="32"/>
          <w:szCs w:val="32"/>
        </w:rPr>
        <w:t>.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o</w:t>
      </w:r>
      <w:proofErr w:type="gramEnd"/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main</w:t>
      </w:r>
      <w:r w:rsidRPr="005D265B">
        <w:rPr>
          <w:rFonts w:ascii="Times New Roman" w:hAnsi="Times New Roman" w:cs="Times New Roman"/>
          <w:sz w:val="32"/>
          <w:szCs w:val="32"/>
        </w:rPr>
        <w:t>.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o</w:t>
      </w:r>
      <w:r w:rsidRPr="005D265B">
        <w:rPr>
          <w:rFonts w:ascii="Times New Roman" w:hAnsi="Times New Roman" w:cs="Times New Roman"/>
          <w:sz w:val="32"/>
          <w:szCs w:val="32"/>
        </w:rPr>
        <w:t xml:space="preserve"> -</w:t>
      </w:r>
      <w:r w:rsidRPr="005D265B">
        <w:rPr>
          <w:rFonts w:ascii="Times New Roman" w:hAnsi="Times New Roman" w:cs="Times New Roman"/>
          <w:sz w:val="32"/>
          <w:szCs w:val="32"/>
          <w:lang w:val="en-US"/>
        </w:rPr>
        <w:t>o</w:t>
      </w:r>
      <w:r w:rsidRPr="005D265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calcul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-</w:t>
      </w:r>
      <w:proofErr w:type="spellStart"/>
      <w:r w:rsidRPr="005D265B">
        <w:rPr>
          <w:rFonts w:ascii="Times New Roman" w:hAnsi="Times New Roman" w:cs="Times New Roman"/>
          <w:sz w:val="32"/>
          <w:szCs w:val="32"/>
          <w:lang w:val="en-US"/>
        </w:rPr>
        <w:t>lm</w:t>
      </w:r>
      <w:proofErr w:type="spellEnd"/>
    </w:p>
    <w:p w14:paraId="12C979F8" w14:textId="77777777" w:rsidR="00717256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11.3.4. </w:t>
      </w:r>
      <w:r w:rsidRPr="005D265B">
        <w:rPr>
          <w:rFonts w:ascii="Times New Roman" w:hAnsi="Times New Roman" w:cs="Times New Roman"/>
          <w:sz w:val="32"/>
          <w:szCs w:val="32"/>
        </w:rPr>
        <w:t xml:space="preserve">При необходимости исправьте синтаксические ошибки. </w:t>
      </w:r>
    </w:p>
    <w:p w14:paraId="5658E7FF" w14:textId="77777777" w:rsidR="00717256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11.3.5. </w:t>
      </w:r>
      <w:r w:rsidRPr="005D265B">
        <w:rPr>
          <w:rFonts w:ascii="Times New Roman" w:hAnsi="Times New Roman" w:cs="Times New Roman"/>
          <w:sz w:val="32"/>
          <w:szCs w:val="32"/>
        </w:rPr>
        <w:t xml:space="preserve">Создайте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со следующим содержанием: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Кулябов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Д. С. и др. </w:t>
      </w:r>
    </w:p>
    <w:p w14:paraId="2BC917BA" w14:textId="77777777" w:rsidR="00717256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11.3.6. </w:t>
      </w:r>
      <w:r w:rsidRPr="005D265B">
        <w:rPr>
          <w:rFonts w:ascii="Times New Roman" w:hAnsi="Times New Roman" w:cs="Times New Roman"/>
          <w:sz w:val="32"/>
          <w:szCs w:val="32"/>
        </w:rPr>
        <w:t xml:space="preserve">С помощью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gdb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выполните отладку программы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calcul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(перед использованием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gdb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исправьте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>)</w:t>
      </w:r>
    </w:p>
    <w:p w14:paraId="5C9FF83C" w14:textId="77777777" w:rsidR="00717256" w:rsidRDefault="00717256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11.3.7. </w:t>
      </w:r>
      <w:r w:rsidRPr="005D265B">
        <w:rPr>
          <w:rFonts w:ascii="Times New Roman" w:hAnsi="Times New Roman" w:cs="Times New Roman"/>
          <w:sz w:val="32"/>
          <w:szCs w:val="32"/>
        </w:rPr>
        <w:t xml:space="preserve">С помощью утилиты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splint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попробуйте проанализировать коды файлов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5D265B">
        <w:rPr>
          <w:rFonts w:ascii="Times New Roman" w:hAnsi="Times New Roman" w:cs="Times New Roman"/>
          <w:sz w:val="32"/>
          <w:szCs w:val="32"/>
        </w:rPr>
        <w:t>main.c</w:t>
      </w:r>
      <w:proofErr w:type="spellEnd"/>
      <w:r w:rsidRPr="005D265B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01971E0" w14:textId="0B6F88E8" w:rsidR="009A2337" w:rsidRPr="009A2337" w:rsidRDefault="00190894" w:rsidP="00190894">
      <w:pPr>
        <w:pStyle w:val="1"/>
        <w:jc w:val="both"/>
      </w:pPr>
      <w:bookmarkStart w:id="7" w:name="_Toc136638277"/>
      <w:r w:rsidRPr="00190894">
        <w:t>11</w:t>
      </w:r>
      <w:r>
        <w:t xml:space="preserve">.3.8. </w:t>
      </w:r>
      <w:r w:rsidR="009A2337" w:rsidRPr="009A2337">
        <w:t xml:space="preserve">Описание и комментарии по созданию кода в соответствии с заданием </w:t>
      </w:r>
      <w:proofErr w:type="spellStart"/>
      <w:r w:rsidR="009A2337" w:rsidRPr="009A2337">
        <w:t>лаболаторной</w:t>
      </w:r>
      <w:proofErr w:type="spellEnd"/>
      <w:r w:rsidR="009A2337" w:rsidRPr="009A2337">
        <w:t xml:space="preserve"> работы:</w:t>
      </w:r>
      <w:bookmarkEnd w:id="7"/>
    </w:p>
    <w:p w14:paraId="33ED09C0" w14:textId="77777777" w:rsidR="009A2337" w:rsidRPr="009A2337" w:rsidRDefault="009A2337" w:rsidP="009A23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В домашнем каталоге создадим подкаталог ~/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work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os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lab_prog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279BE09F" w14:textId="77777777" w:rsidR="009A2337" w:rsidRPr="009A2337" w:rsidRDefault="009A2337" w:rsidP="009A23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 каталоге создадим файлы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calculate.h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main.c</w:t>
      </w:r>
      <w:proofErr w:type="spellEnd"/>
    </w:p>
    <w:p w14:paraId="2204ED62" w14:textId="77777777" w:rsidR="009A2337" w:rsidRPr="009A2337" w:rsidRDefault="009A2337" w:rsidP="009A23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Выполним компиляцию программы с помощью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gcc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3213963A" w14:textId="77777777" w:rsidR="009A2337" w:rsidRPr="009A2337" w:rsidRDefault="009A2337" w:rsidP="009A2337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lastRenderedPageBreak/>
        <w:t xml:space="preserve">Создадим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(рисунок 5).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описывает правила обработки файлов и необходим для отслеживания связей между файлами. Далее следует описание созданного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:</w:t>
      </w:r>
    </w:p>
    <w:p w14:paraId="34770FCE" w14:textId="77777777" w:rsidR="009A2337" w:rsidRPr="009A2337" w:rsidRDefault="009A2337" w:rsidP="009A23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в начале файла указаны три переменные, значения которых используются в командах ниже.</w:t>
      </w:r>
    </w:p>
    <w:p w14:paraId="56A6186B" w14:textId="77777777" w:rsidR="009A2337" w:rsidRPr="009A2337" w:rsidRDefault="009A2337" w:rsidP="009A23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первая цель -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, она зависит от файлов </w:t>
      </w:r>
      <w:proofErr w:type="spellStart"/>
      <w:proofErr w:type="gramStart"/>
      <w:r w:rsidRPr="009A2337">
        <w:rPr>
          <w:rFonts w:ascii="Times New Roman" w:hAnsi="Times New Roman" w:cs="Times New Roman"/>
          <w:sz w:val="32"/>
          <w:szCs w:val="32"/>
        </w:rPr>
        <w:t>calculate.o</w:t>
      </w:r>
      <w:proofErr w:type="spellEnd"/>
      <w:proofErr w:type="gramEnd"/>
      <w:r w:rsidRPr="009A2337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main.o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. Ниже со знака табуляции приведена команда для компиляции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3D039EC2" w14:textId="77777777" w:rsidR="009A2337" w:rsidRPr="009A2337" w:rsidRDefault="009A2337" w:rsidP="009A23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 свою очередь цель </w:t>
      </w:r>
      <w:proofErr w:type="spellStart"/>
      <w:proofErr w:type="gramStart"/>
      <w:r w:rsidRPr="009A2337">
        <w:rPr>
          <w:rFonts w:ascii="Times New Roman" w:hAnsi="Times New Roman" w:cs="Times New Roman"/>
          <w:sz w:val="32"/>
          <w:szCs w:val="32"/>
        </w:rPr>
        <w:t>calculate.o</w:t>
      </w:r>
      <w:proofErr w:type="spellEnd"/>
      <w:proofErr w:type="gramEnd"/>
      <w:r w:rsidRPr="009A2337">
        <w:rPr>
          <w:rFonts w:ascii="Times New Roman" w:hAnsi="Times New Roman" w:cs="Times New Roman"/>
          <w:sz w:val="32"/>
          <w:szCs w:val="32"/>
        </w:rPr>
        <w:t xml:space="preserve"> зависит от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calculate.h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 Ниже также указана команда для компиляции цели.</w:t>
      </w:r>
    </w:p>
    <w:p w14:paraId="4EEE42CE" w14:textId="77777777" w:rsidR="009A2337" w:rsidRPr="009A2337" w:rsidRDefault="009A2337" w:rsidP="009A23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цель </w:t>
      </w:r>
      <w:proofErr w:type="spellStart"/>
      <w:proofErr w:type="gramStart"/>
      <w:r w:rsidRPr="009A2337">
        <w:rPr>
          <w:rFonts w:ascii="Times New Roman" w:hAnsi="Times New Roman" w:cs="Times New Roman"/>
          <w:sz w:val="32"/>
          <w:szCs w:val="32"/>
        </w:rPr>
        <w:t>main.o</w:t>
      </w:r>
      <w:proofErr w:type="spellEnd"/>
      <w:proofErr w:type="gramEnd"/>
      <w:r w:rsidRPr="009A2337">
        <w:rPr>
          <w:rFonts w:ascii="Times New Roman" w:hAnsi="Times New Roman" w:cs="Times New Roman"/>
          <w:sz w:val="32"/>
          <w:szCs w:val="32"/>
        </w:rPr>
        <w:t xml:space="preserve"> зависит от файлов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main.c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calculate.h</w:t>
      </w:r>
      <w:proofErr w:type="spellEnd"/>
    </w:p>
    <w:p w14:paraId="2585B9DF" w14:textId="77777777" w:rsidR="009A2337" w:rsidRPr="009A2337" w:rsidRDefault="009A2337" w:rsidP="009A2337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в последнюю очередь указана команда для удаления файлов, связанных с программой.</w:t>
      </w:r>
    </w:p>
    <w:p w14:paraId="16385C1B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В</w:t>
      </w:r>
      <w:r w:rsidRPr="009A2337">
        <w:rPr>
          <w:rFonts w:ascii="Times New Roman" w:hAnsi="Times New Roman" w:cs="Times New Roman"/>
          <w:sz w:val="32"/>
          <w:szCs w:val="32"/>
        </w:rPr>
        <w:t xml:space="preserve">ыполним отладку скомпилированной программы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с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gdb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0B324537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Запустим отладчик с помощью команды </w:t>
      </w:r>
      <w:proofErr w:type="spellStart"/>
      <w:proofErr w:type="gramStart"/>
      <w:r w:rsidRPr="009A2337">
        <w:rPr>
          <w:rFonts w:ascii="Times New Roman" w:hAnsi="Times New Roman" w:cs="Times New Roman"/>
          <w:sz w:val="32"/>
          <w:szCs w:val="32"/>
        </w:rPr>
        <w:t>gdb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  <w:r w:rsidRPr="009A233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2295F472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Запустим программу для отладки при помощи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run</w:t>
      </w:r>
      <w:proofErr w:type="spellEnd"/>
    </w:p>
    <w:p w14:paraId="6DCF8C5B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Посмотрим постраничный вывод исходного кода программы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</w:t>
      </w:r>
      <w:proofErr w:type="spellEnd"/>
    </w:p>
    <w:p w14:paraId="4E48822F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Выведем на экран исходный код с 12 по 15 строку - команда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12,15</w:t>
      </w:r>
    </w:p>
    <w:p w14:paraId="4EB71A1E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Просмотрим код файла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calculate.c:20,29</w:t>
      </w:r>
    </w:p>
    <w:p w14:paraId="6171D0F4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Установим точку останов</w:t>
      </w:r>
      <w:r w:rsidRPr="009A2337">
        <w:rPr>
          <w:rFonts w:ascii="Times New Roman" w:hAnsi="Times New Roman" w:cs="Times New Roman"/>
          <w:sz w:val="32"/>
          <w:szCs w:val="32"/>
        </w:rPr>
        <w:t>ки</w:t>
      </w:r>
      <w:r w:rsidRPr="009A2337">
        <w:rPr>
          <w:rFonts w:ascii="Times New Roman" w:hAnsi="Times New Roman" w:cs="Times New Roman"/>
          <w:sz w:val="32"/>
          <w:szCs w:val="32"/>
        </w:rPr>
        <w:t xml:space="preserve"> в </w:t>
      </w:r>
      <w:proofErr w:type="gramStart"/>
      <w:r w:rsidRPr="009A2337">
        <w:rPr>
          <w:rFonts w:ascii="Times New Roman" w:hAnsi="Times New Roman" w:cs="Times New Roman"/>
          <w:sz w:val="32"/>
          <w:szCs w:val="32"/>
        </w:rPr>
        <w:t xml:space="preserve">файле 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</w:t>
      </w:r>
      <w:proofErr w:type="gramEnd"/>
      <w:r w:rsidRPr="009A2337">
        <w:rPr>
          <w:rFonts w:ascii="Times New Roman" w:hAnsi="Times New Roman" w:cs="Times New Roman"/>
          <w:sz w:val="32"/>
          <w:szCs w:val="32"/>
        </w:rPr>
        <w:t>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на строке 21 с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break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21</w:t>
      </w:r>
    </w:p>
    <w:p w14:paraId="666A1B99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Выведем информацию об имеющихся точках остановки - команда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info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breakpionts</w:t>
      </w:r>
      <w:proofErr w:type="spellEnd"/>
    </w:p>
    <w:p w14:paraId="0FB19932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lastRenderedPageBreak/>
        <w:t>Запустим программу на отладку, чтобы убедиться, что точка остановки сработала</w:t>
      </w:r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2B4EDA1F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С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backtrace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увидим какие функции вызывались от начала и до текущего места программы</w:t>
      </w:r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0B12B1A1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Выведем значение переменной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Numeral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с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print</w:t>
      </w:r>
      <w:proofErr w:type="spellEnd"/>
    </w:p>
    <w:p w14:paraId="67352336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 xml:space="preserve">Выведем значение переменной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Numeral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с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display</w:t>
      </w:r>
      <w:proofErr w:type="spellEnd"/>
    </w:p>
    <w:p w14:paraId="7C94B185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Уберем точки остановки</w:t>
      </w:r>
    </w:p>
    <w:p w14:paraId="6F6B3286" w14:textId="77777777" w:rsidR="009A2337" w:rsidRPr="009A2337" w:rsidRDefault="009A2337" w:rsidP="009A2337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A2337">
        <w:rPr>
          <w:rFonts w:ascii="Times New Roman" w:hAnsi="Times New Roman" w:cs="Times New Roman"/>
          <w:sz w:val="32"/>
          <w:szCs w:val="32"/>
        </w:rPr>
        <w:t>С</w:t>
      </w:r>
      <w:r w:rsidRPr="009A2337">
        <w:rPr>
          <w:rFonts w:ascii="Times New Roman" w:hAnsi="Times New Roman" w:cs="Times New Roman"/>
          <w:sz w:val="32"/>
          <w:szCs w:val="32"/>
        </w:rPr>
        <w:t xml:space="preserve"> помощью команды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splint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проанализируем код файлов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calculate.c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 w:rsidRPr="009A2337">
        <w:rPr>
          <w:rFonts w:ascii="Times New Roman" w:hAnsi="Times New Roman" w:cs="Times New Roman"/>
          <w:sz w:val="32"/>
          <w:szCs w:val="32"/>
        </w:rPr>
        <w:t>main.c</w:t>
      </w:r>
      <w:proofErr w:type="spellEnd"/>
      <w:r w:rsidRPr="009A2337">
        <w:rPr>
          <w:rFonts w:ascii="Times New Roman" w:hAnsi="Times New Roman" w:cs="Times New Roman"/>
          <w:sz w:val="32"/>
          <w:szCs w:val="32"/>
        </w:rPr>
        <w:t xml:space="preserve"> </w:t>
      </w:r>
      <w:r w:rsidRPr="009A2337">
        <w:rPr>
          <w:rFonts w:ascii="Times New Roman" w:hAnsi="Times New Roman" w:cs="Times New Roman"/>
          <w:sz w:val="32"/>
          <w:szCs w:val="32"/>
        </w:rPr>
        <w:t>Утилита пока</w:t>
      </w:r>
      <w:r w:rsidRPr="009A2337">
        <w:rPr>
          <w:rFonts w:ascii="Times New Roman" w:hAnsi="Times New Roman" w:cs="Times New Roman"/>
          <w:sz w:val="32"/>
          <w:szCs w:val="32"/>
        </w:rPr>
        <w:t>жет</w:t>
      </w:r>
      <w:r w:rsidRPr="009A2337">
        <w:rPr>
          <w:rFonts w:ascii="Times New Roman" w:hAnsi="Times New Roman" w:cs="Times New Roman"/>
          <w:sz w:val="32"/>
          <w:szCs w:val="32"/>
        </w:rPr>
        <w:t xml:space="preserve"> предупреждающие сообщения о спорных местах в коде и варианты их решения</w:t>
      </w:r>
      <w:r w:rsidRPr="009A2337">
        <w:rPr>
          <w:rFonts w:ascii="Times New Roman" w:hAnsi="Times New Roman" w:cs="Times New Roman"/>
          <w:sz w:val="32"/>
          <w:szCs w:val="32"/>
        </w:rPr>
        <w:t>.</w:t>
      </w:r>
    </w:p>
    <w:p w14:paraId="2FDFB344" w14:textId="77777777" w:rsidR="009A2337" w:rsidRPr="009A2337" w:rsidRDefault="009A2337" w:rsidP="0071725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71AD3D6" w14:textId="77777777" w:rsidR="00866201" w:rsidRDefault="00866201" w:rsidP="0071725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6F6A66A2" w14:textId="77777777" w:rsidR="00866201" w:rsidRDefault="00866201" w:rsidP="0071725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1F4FAA9D" w14:textId="77777777" w:rsidR="00866201" w:rsidRDefault="00866201" w:rsidP="0071725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p w14:paraId="723916BB" w14:textId="0977CF1A" w:rsidR="00717256" w:rsidRPr="00866201" w:rsidRDefault="00717256" w:rsidP="005A0C08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17256">
        <w:rPr>
          <w:rFonts w:ascii="Times New Roman" w:hAnsi="Times New Roman" w:cs="Times New Roman"/>
          <w:sz w:val="32"/>
          <w:szCs w:val="32"/>
        </w:rPr>
        <w:t>В домашнем каталоге создадим подкат</w:t>
      </w:r>
      <w:r w:rsidR="00866201">
        <w:rPr>
          <w:rFonts w:ascii="Times New Roman" w:hAnsi="Times New Roman" w:cs="Times New Roman"/>
          <w:sz w:val="32"/>
          <w:szCs w:val="32"/>
        </w:rPr>
        <w:t>а</w:t>
      </w:r>
      <w:r w:rsidRPr="00717256">
        <w:rPr>
          <w:rFonts w:ascii="Times New Roman" w:hAnsi="Times New Roman" w:cs="Times New Roman"/>
          <w:sz w:val="32"/>
          <w:szCs w:val="32"/>
        </w:rPr>
        <w:t>лог ~/</w:t>
      </w:r>
      <w:proofErr w:type="spellStart"/>
      <w:r w:rsidRPr="00717256">
        <w:rPr>
          <w:rFonts w:ascii="Times New Roman" w:hAnsi="Times New Roman" w:cs="Times New Roman"/>
          <w:sz w:val="32"/>
          <w:szCs w:val="32"/>
        </w:rPr>
        <w:t>work</w:t>
      </w:r>
      <w:proofErr w:type="spellEnd"/>
      <w:r w:rsidRPr="00717256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717256">
        <w:rPr>
          <w:rFonts w:ascii="Times New Roman" w:hAnsi="Times New Roman" w:cs="Times New Roman"/>
          <w:sz w:val="32"/>
          <w:szCs w:val="32"/>
        </w:rPr>
        <w:t>os</w:t>
      </w:r>
      <w:proofErr w:type="spellEnd"/>
      <w:r w:rsidRPr="00717256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717256">
        <w:rPr>
          <w:rFonts w:ascii="Times New Roman" w:hAnsi="Times New Roman" w:cs="Times New Roman"/>
          <w:sz w:val="32"/>
          <w:szCs w:val="32"/>
        </w:rPr>
        <w:t>lab_prog</w:t>
      </w:r>
      <w:proofErr w:type="spellEnd"/>
      <w:r w:rsidRPr="00717256">
        <w:rPr>
          <w:rFonts w:ascii="Times New Roman" w:hAnsi="Times New Roman" w:cs="Times New Roman"/>
          <w:sz w:val="32"/>
          <w:szCs w:val="32"/>
        </w:rPr>
        <w:t>.</w:t>
      </w:r>
    </w:p>
    <w:p w14:paraId="19A2F0B3" w14:textId="67C7D7C3" w:rsidR="005113B2" w:rsidRDefault="005113B2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D34DE" wp14:editId="1CFC0E76">
            <wp:extent cx="5939790" cy="4684395"/>
            <wp:effectExtent l="0" t="0" r="3810" b="1905"/>
            <wp:docPr id="176667055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0559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9982" w14:textId="1F311C32" w:rsidR="0071725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3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3</w:t>
      </w:r>
    </w:p>
    <w:p w14:paraId="0A7E2B8A" w14:textId="4B5D987A" w:rsidR="00717256" w:rsidRPr="00717256" w:rsidRDefault="0071725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Запускаю </w:t>
      </w:r>
      <w:r>
        <w:rPr>
          <w:rFonts w:ascii="Times New Roman" w:hAnsi="Times New Roman" w:cs="Times New Roman"/>
          <w:sz w:val="28"/>
          <w:szCs w:val="28"/>
          <w:lang w:val="en-US"/>
        </w:rPr>
        <w:t>emacs</w:t>
      </w:r>
    </w:p>
    <w:p w14:paraId="3AAC71C4" w14:textId="32ABF90D" w:rsidR="00F65EFA" w:rsidRDefault="001170D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077D9" wp14:editId="24D28D03">
            <wp:extent cx="3829050" cy="276225"/>
            <wp:effectExtent l="0" t="0" r="0" b="9525"/>
            <wp:docPr id="78662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28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5EC" w14:textId="255705CD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4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4</w:t>
      </w:r>
    </w:p>
    <w:p w14:paraId="7F35065E" w14:textId="7F04A67F" w:rsidR="001170DF" w:rsidRDefault="0071725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Открываю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emacs</w:t>
      </w:r>
    </w:p>
    <w:p w14:paraId="1A9CFFF1" w14:textId="3BF6DC53" w:rsidR="007B3646" w:rsidRDefault="00553FC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6F2A9B" wp14:editId="36BDDCB6">
            <wp:extent cx="5939790" cy="1771650"/>
            <wp:effectExtent l="0" t="0" r="3810" b="0"/>
            <wp:docPr id="167166770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770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633" w14:textId="7C9D3E70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5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5</w:t>
      </w:r>
    </w:p>
    <w:p w14:paraId="3824B935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05BCE5" w14:textId="184607F3" w:rsidR="008101A3" w:rsidRDefault="008101A3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9B5935" w14:textId="77777777" w:rsidR="00FA612A" w:rsidRDefault="00FA612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F5A6D8" w14:textId="0BD72763" w:rsidR="00FA612A" w:rsidRDefault="00FA612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119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A55119">
        <w:rPr>
          <w:rFonts w:ascii="Times New Roman" w:hAnsi="Times New Roman" w:cs="Times New Roman"/>
          <w:sz w:val="28"/>
          <w:szCs w:val="28"/>
        </w:rPr>
        <w:t xml:space="preserve"> компиляцию программы с помощью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gcc</w:t>
      </w:r>
      <w:proofErr w:type="spellEnd"/>
    </w:p>
    <w:p w14:paraId="2BA42D3A" w14:textId="1B5F58FB" w:rsidR="00FA612A" w:rsidRDefault="00FA612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E546B6" wp14:editId="425DAB80">
            <wp:extent cx="5939790" cy="977265"/>
            <wp:effectExtent l="0" t="0" r="3810" b="0"/>
            <wp:docPr id="1096330695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0695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5B7" w14:textId="2E0321AA" w:rsidR="000228F7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</w:p>
    <w:p w14:paraId="1658BFEA" w14:textId="65C73378" w:rsidR="00402C19" w:rsidRPr="00E63BF6" w:rsidRDefault="0071725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E63B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6AEA1C84" w14:textId="7D47521B" w:rsidR="005D4F07" w:rsidRDefault="005D4F0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25D2B7" wp14:editId="2FF14FF0">
            <wp:extent cx="5939790" cy="5831840"/>
            <wp:effectExtent l="0" t="0" r="3810" b="0"/>
            <wp:docPr id="1333051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1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5CE" w14:textId="4F29BA17" w:rsidR="0073014F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7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7</w:t>
      </w:r>
    </w:p>
    <w:p w14:paraId="6B664CC8" w14:textId="77777777" w:rsidR="0073014F" w:rsidRDefault="0073014F" w:rsidP="0073014F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A551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 описывает правила обработки файлов и необходим для отслеживания связей между файлами. </w:t>
      </w:r>
    </w:p>
    <w:p w14:paraId="1C1D88EE" w14:textId="64EE315C" w:rsidR="0073014F" w:rsidRPr="00A55119" w:rsidRDefault="0073014F" w:rsidP="0073014F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A55119">
        <w:rPr>
          <w:rFonts w:ascii="Times New Roman" w:hAnsi="Times New Roman" w:cs="Times New Roman"/>
          <w:sz w:val="28"/>
          <w:szCs w:val="28"/>
        </w:rPr>
        <w:t xml:space="preserve">писание созданного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>:</w:t>
      </w:r>
    </w:p>
    <w:p w14:paraId="341AD7D8" w14:textId="77777777" w:rsidR="0073014F" w:rsidRPr="00A55119" w:rsidRDefault="0073014F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в начале файла указаны три переменные, значения которых используются в командах ниже.</w:t>
      </w:r>
    </w:p>
    <w:p w14:paraId="238C09DF" w14:textId="77777777" w:rsidR="0073014F" w:rsidRDefault="0073014F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 xml:space="preserve">первая цель -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, она зависит от файлов </w:t>
      </w:r>
      <w:proofErr w:type="spellStart"/>
      <w:proofErr w:type="gramStart"/>
      <w:r w:rsidRPr="00A55119">
        <w:rPr>
          <w:rFonts w:ascii="Times New Roman" w:hAnsi="Times New Roman" w:cs="Times New Roman"/>
          <w:sz w:val="28"/>
          <w:szCs w:val="28"/>
        </w:rPr>
        <w:t>calculate.o</w:t>
      </w:r>
      <w:proofErr w:type="spellEnd"/>
      <w:proofErr w:type="gramEnd"/>
      <w:r w:rsidRPr="00A5511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main.o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D75AF4" w14:textId="5C5604E3" w:rsidR="0073014F" w:rsidRPr="00A55119" w:rsidRDefault="00717256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3014F" w:rsidRPr="00A55119">
        <w:rPr>
          <w:rFonts w:ascii="Times New Roman" w:hAnsi="Times New Roman" w:cs="Times New Roman"/>
          <w:sz w:val="28"/>
          <w:szCs w:val="28"/>
        </w:rPr>
        <w:t xml:space="preserve">иже со знака табуляции приведена команда для компиляции </w:t>
      </w:r>
      <w:proofErr w:type="spellStart"/>
      <w:r w:rsidR="0073014F" w:rsidRPr="00A55119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="0073014F" w:rsidRPr="00A55119">
        <w:rPr>
          <w:rFonts w:ascii="Times New Roman" w:hAnsi="Times New Roman" w:cs="Times New Roman"/>
          <w:sz w:val="28"/>
          <w:szCs w:val="28"/>
        </w:rPr>
        <w:t>.</w:t>
      </w:r>
    </w:p>
    <w:p w14:paraId="14DBF5D4" w14:textId="77777777" w:rsidR="0073014F" w:rsidRDefault="0073014F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 xml:space="preserve">в свою очередь цель </w:t>
      </w:r>
      <w:proofErr w:type="spellStart"/>
      <w:proofErr w:type="gramStart"/>
      <w:r w:rsidRPr="00A55119">
        <w:rPr>
          <w:rFonts w:ascii="Times New Roman" w:hAnsi="Times New Roman" w:cs="Times New Roman"/>
          <w:sz w:val="28"/>
          <w:szCs w:val="28"/>
        </w:rPr>
        <w:t>calculate.o</w:t>
      </w:r>
      <w:proofErr w:type="spellEnd"/>
      <w:proofErr w:type="gramEnd"/>
      <w:r w:rsidRPr="00A55119">
        <w:rPr>
          <w:rFonts w:ascii="Times New Roman" w:hAnsi="Times New Roman" w:cs="Times New Roman"/>
          <w:sz w:val="28"/>
          <w:szCs w:val="28"/>
        </w:rPr>
        <w:t xml:space="preserve"> зависит от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calculate.c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calculate.h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C9022E" w14:textId="6FCF06A1" w:rsidR="0073014F" w:rsidRPr="00A55119" w:rsidRDefault="00717256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3014F" w:rsidRPr="00A55119">
        <w:rPr>
          <w:rFonts w:ascii="Times New Roman" w:hAnsi="Times New Roman" w:cs="Times New Roman"/>
          <w:sz w:val="28"/>
          <w:szCs w:val="28"/>
        </w:rPr>
        <w:t>иже также указана команда для компиляции цели.</w:t>
      </w:r>
    </w:p>
    <w:p w14:paraId="4AAB2652" w14:textId="77777777" w:rsidR="00E5702F" w:rsidRDefault="0073014F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 xml:space="preserve">цель </w:t>
      </w:r>
      <w:proofErr w:type="spellStart"/>
      <w:proofErr w:type="gramStart"/>
      <w:r w:rsidRPr="00A55119">
        <w:rPr>
          <w:rFonts w:ascii="Times New Roman" w:hAnsi="Times New Roman" w:cs="Times New Roman"/>
          <w:sz w:val="28"/>
          <w:szCs w:val="28"/>
        </w:rPr>
        <w:t>main.o</w:t>
      </w:r>
      <w:proofErr w:type="spellEnd"/>
      <w:proofErr w:type="gramEnd"/>
      <w:r w:rsidRPr="00A55119">
        <w:rPr>
          <w:rFonts w:ascii="Times New Roman" w:hAnsi="Times New Roman" w:cs="Times New Roman"/>
          <w:sz w:val="28"/>
          <w:szCs w:val="28"/>
        </w:rPr>
        <w:t xml:space="preserve"> зависит от файлов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main.c</w:t>
      </w:r>
      <w:proofErr w:type="spellEnd"/>
      <w:r w:rsidRPr="00A5511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5119">
        <w:rPr>
          <w:rFonts w:ascii="Times New Roman" w:hAnsi="Times New Roman" w:cs="Times New Roman"/>
          <w:sz w:val="28"/>
          <w:szCs w:val="28"/>
        </w:rPr>
        <w:t>calculate.h</w:t>
      </w:r>
      <w:proofErr w:type="spellEnd"/>
    </w:p>
    <w:p w14:paraId="3D7712EB" w14:textId="092424F9" w:rsidR="0073014F" w:rsidRPr="00E5702F" w:rsidRDefault="0073014F" w:rsidP="0073014F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702F">
        <w:rPr>
          <w:rFonts w:ascii="Times New Roman" w:hAnsi="Times New Roman" w:cs="Times New Roman"/>
          <w:sz w:val="28"/>
          <w:szCs w:val="28"/>
        </w:rPr>
        <w:t>в последнюю очередь указана команда для удаления файлов, связанных с программой.</w:t>
      </w:r>
    </w:p>
    <w:p w14:paraId="6481100F" w14:textId="01AC3ACD" w:rsidR="00F91DD4" w:rsidRDefault="00F91D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586C0A" wp14:editId="11AC7222">
            <wp:extent cx="5939790" cy="4739640"/>
            <wp:effectExtent l="0" t="0" r="3810" b="3810"/>
            <wp:docPr id="2484984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84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6640" w14:textId="0483BECA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</w:p>
    <w:p w14:paraId="1A39F4DC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D04BC1" w14:textId="54D00177" w:rsidR="002F18D4" w:rsidRPr="00E63BF6" w:rsidRDefault="0071725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Создаю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calculate</w:t>
      </w:r>
      <w:r w:rsidRPr="00E63B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ACEF9E7" w14:textId="71F35351" w:rsidR="005D4F07" w:rsidRDefault="005D4F0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37BBD0" wp14:editId="56067DC6">
            <wp:extent cx="5939790" cy="4792980"/>
            <wp:effectExtent l="0" t="0" r="3810" b="7620"/>
            <wp:docPr id="2132551233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51233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996C" w14:textId="1670124E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9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 xml:space="preserve">: 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Рисунок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9</w:t>
      </w:r>
    </w:p>
    <w:p w14:paraId="17BCF663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0D4215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75EA19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8B5C7F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3A89EB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B3183B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ED9017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E6B041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93ECE9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373AA2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A05ECB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D5B849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7D5F50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2B65E5" w14:textId="77777777" w:rsidR="002F18D4" w:rsidRDefault="002F18D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A531FB" w14:textId="6D82F586" w:rsidR="002F18D4" w:rsidRPr="00717256" w:rsidRDefault="00717256" w:rsidP="002F18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Ввожу</w:t>
      </w:r>
      <w:r w:rsidRPr="00E63B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calculate.c</w:t>
      </w:r>
      <w:proofErr w:type="spellEnd"/>
    </w:p>
    <w:p w14:paraId="5354D7B0" w14:textId="652C38D2" w:rsidR="00F91DD4" w:rsidRDefault="005D4F0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8CB6DD" wp14:editId="0FCFC061">
            <wp:extent cx="5988050" cy="5719768"/>
            <wp:effectExtent l="0" t="0" r="0" b="0"/>
            <wp:docPr id="736790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90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3948" cy="57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42D6" w14:textId="67E99E41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0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0</w:t>
      </w:r>
    </w:p>
    <w:p w14:paraId="4222F688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2D158AE3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2FC525B4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08E3B52A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64FF6309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4477D707" w14:textId="77777777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</w:p>
    <w:p w14:paraId="08433C22" w14:textId="786FCB19" w:rsidR="00897402" w:rsidRPr="00211E24" w:rsidRDefault="00211E24" w:rsidP="005A0C08">
      <w:pPr>
        <w:spacing w:after="0"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211E24">
        <w:rPr>
          <w:rFonts w:ascii="Times New Roman" w:hAnsi="Times New Roman" w:cs="Times New Roman"/>
          <w:sz w:val="32"/>
          <w:szCs w:val="32"/>
        </w:rPr>
        <w:t xml:space="preserve">Ввожу </w:t>
      </w:r>
      <w:r w:rsidRPr="00211E24">
        <w:rPr>
          <w:rFonts w:ascii="Times New Roman" w:hAnsi="Times New Roman" w:cs="Times New Roman"/>
          <w:sz w:val="32"/>
          <w:szCs w:val="32"/>
          <w:lang w:val="en-US"/>
        </w:rPr>
        <w:t>//</w:t>
      </w:r>
      <w:proofErr w:type="spellStart"/>
      <w:r w:rsidRPr="00211E24">
        <w:rPr>
          <w:rFonts w:ascii="Times New Roman" w:hAnsi="Times New Roman" w:cs="Times New Roman"/>
          <w:sz w:val="32"/>
          <w:szCs w:val="32"/>
          <w:lang w:val="en-US"/>
        </w:rPr>
        <w:t>calculate.</w:t>
      </w:r>
      <w:r w:rsidRPr="00211E24">
        <w:rPr>
          <w:rFonts w:ascii="Times New Roman" w:hAnsi="Times New Roman" w:cs="Times New Roman"/>
          <w:sz w:val="32"/>
          <w:szCs w:val="32"/>
          <w:lang w:val="en-US"/>
        </w:rPr>
        <w:t>h</w:t>
      </w:r>
      <w:proofErr w:type="spellEnd"/>
    </w:p>
    <w:p w14:paraId="625A2F77" w14:textId="539AE1C5" w:rsidR="00782F1A" w:rsidRDefault="00897402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974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D41702" wp14:editId="6B374855">
            <wp:extent cx="6046871" cy="1879600"/>
            <wp:effectExtent l="0" t="0" r="0" b="6350"/>
            <wp:docPr id="9" name="Рисунок 8" descr="Изображение выглядит как текст, Шрифт, линия,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C43D83AA-110D-E292-AE31-370058756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текст, Шрифт, линия,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C43D83AA-110D-E292-AE31-370058756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2593" cy="18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FA6D" w14:textId="77777777" w:rsidR="00897402" w:rsidRDefault="00897402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810547" w14:textId="3FC0EF9B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1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1: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1</w:t>
      </w:r>
    </w:p>
    <w:p w14:paraId="5F905D0D" w14:textId="77777777" w:rsidR="00897402" w:rsidRPr="00E63BF6" w:rsidRDefault="00897402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45160B" w14:textId="2951EEC2" w:rsidR="00897402" w:rsidRPr="00E63BF6" w:rsidRDefault="00211E2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Ввожу </w:t>
      </w:r>
      <w:r w:rsidRPr="00E63BF6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63B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324BB1FA" w14:textId="048C25BA" w:rsidR="00897402" w:rsidRDefault="005509A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90088C" wp14:editId="23A48A46">
            <wp:extent cx="5543550" cy="3914775"/>
            <wp:effectExtent l="0" t="0" r="0" b="9525"/>
            <wp:docPr id="64974906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906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35FE" w14:textId="4BB594FF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</w:p>
    <w:p w14:paraId="21063AA3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B06BB3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CA7C91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91F7C1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6B7EEF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069626" w14:textId="63DAA7FD" w:rsidR="005509A7" w:rsidRPr="00211E24" w:rsidRDefault="00211E2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Набираю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211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11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3559F9" w14:textId="08C885E2" w:rsidR="00E67C90" w:rsidRDefault="00E67C90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206AF4" wp14:editId="163398DE">
            <wp:extent cx="5939790" cy="860425"/>
            <wp:effectExtent l="0" t="0" r="3810" b="0"/>
            <wp:docPr id="1376254811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54811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13A" w14:textId="3D869725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</w:p>
    <w:p w14:paraId="6D9B9A01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897891" w14:textId="77777777" w:rsidR="00BB2024" w:rsidRDefault="00BB202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8028B9" w14:textId="103C5B1A" w:rsidR="009A2337" w:rsidRPr="009A2337" w:rsidRDefault="009A2337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Ввожу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ls./</w:t>
      </w:r>
      <w:proofErr w:type="gramEnd"/>
    </w:p>
    <w:p w14:paraId="5D46120F" w14:textId="7C5A1C79" w:rsidR="00BB2024" w:rsidRDefault="002D68A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035129" wp14:editId="2E6967A0">
            <wp:extent cx="5939790" cy="2109470"/>
            <wp:effectExtent l="0" t="0" r="3810" b="5080"/>
            <wp:docPr id="59867675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7675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8B1" w14:textId="06283DAB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</w:p>
    <w:p w14:paraId="39B07D52" w14:textId="77777777" w:rsidR="009E78F4" w:rsidRPr="00E63BF6" w:rsidRDefault="009E78F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4DDEEA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6C93C5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FF0DF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8F0A5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B19B1F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0583E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F8A0AC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7F611F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CF0428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E1B67D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A019D4" w14:textId="77777777" w:rsid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9DBE58" w14:textId="760B858C" w:rsidR="006252E0" w:rsidRPr="00F60F0F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08F10A47" w14:textId="1BD5800A" w:rsidR="002D68A4" w:rsidRDefault="002D68A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50E47C" wp14:editId="65BBF218">
            <wp:extent cx="5939790" cy="3502660"/>
            <wp:effectExtent l="0" t="0" r="3810" b="2540"/>
            <wp:docPr id="1244279374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9374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5A7" w14:textId="44AA2B9B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4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4</w:t>
      </w:r>
    </w:p>
    <w:p w14:paraId="144F7D5B" w14:textId="4F57ADE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3207E575" w14:textId="4CBD46BC" w:rsidR="006252E0" w:rsidRDefault="006252E0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67C63E" wp14:editId="4B8DD7FC">
            <wp:extent cx="5939790" cy="3586480"/>
            <wp:effectExtent l="0" t="0" r="3810" b="0"/>
            <wp:docPr id="31222452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2452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D39" w14:textId="4495ACE9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</w:p>
    <w:p w14:paraId="210C4F5E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E673E8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13AEA9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5396D2" w14:textId="77777777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кода по заданию</w:t>
      </w:r>
    </w:p>
    <w:p w14:paraId="131922AA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B2244A" w14:textId="1727F3BC" w:rsidR="00C75814" w:rsidRDefault="00C7581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BE3F92" wp14:editId="6D66DCC5">
            <wp:extent cx="5939790" cy="3618230"/>
            <wp:effectExtent l="0" t="0" r="3810" b="1270"/>
            <wp:docPr id="80958800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8800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389" w14:textId="51270DA0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</w:p>
    <w:p w14:paraId="408D4128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A8ADAB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54AF56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F4F7AB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C41F2E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D1C1DE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CBDF52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67054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1A9B65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6448E7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C64BE1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BDF0CE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F51A2D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37503C" w14:textId="77777777" w:rsidR="00E63BF6" w:rsidRDefault="00E63BF6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55FDDC" w14:textId="0C0DDEB9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43C2E1BA" w14:textId="77777777" w:rsidR="00C75814" w:rsidRPr="00E63BF6" w:rsidRDefault="00C7581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A15428" w14:textId="77777777" w:rsidR="00F60F0F" w:rsidRDefault="00F60F0F" w:rsidP="005A0C08">
      <w:pPr>
        <w:spacing w:after="0" w:line="360" w:lineRule="auto"/>
        <w:rPr>
          <w:noProof/>
        </w:rPr>
      </w:pPr>
    </w:p>
    <w:p w14:paraId="085C696D" w14:textId="6DF49266" w:rsidR="002D36EA" w:rsidRDefault="002D36E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22BABD" wp14:editId="09E1930E">
            <wp:extent cx="5939790" cy="3575685"/>
            <wp:effectExtent l="0" t="0" r="3810" b="5715"/>
            <wp:docPr id="14922864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864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4B6B" w14:textId="55981F16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8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</w:p>
    <w:p w14:paraId="7C53E898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DA9C71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105781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35CF455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28756D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5E8209A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1F34AEA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A598C9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80F600F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06981EF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D26310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937458B" w14:textId="77777777" w:rsid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03D3A52D" w14:textId="77777777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19F985C" w14:textId="77777777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1834C698" w14:textId="77777777" w:rsidR="002D36EA" w:rsidRPr="00E63BF6" w:rsidRDefault="002D36E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30F8" w14:textId="1C7921F7" w:rsidR="009060CA" w:rsidRDefault="009060C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145AE9" wp14:editId="5E979738">
            <wp:extent cx="5939790" cy="3745230"/>
            <wp:effectExtent l="0" t="0" r="3810" b="7620"/>
            <wp:docPr id="74539674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9674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A2B2" w14:textId="066F64A0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9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: Рисунок 1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9</w:t>
      </w:r>
    </w:p>
    <w:p w14:paraId="1994476B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FDF24" w14:textId="77777777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5A08BC97" w14:textId="16D07FED" w:rsidR="00D9394A" w:rsidRDefault="004A0680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C873C0" wp14:editId="50EA8709">
            <wp:extent cx="5179671" cy="3213345"/>
            <wp:effectExtent l="0" t="0" r="2540" b="6350"/>
            <wp:docPr id="22488314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314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823" cy="32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C451" w14:textId="402B6830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20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20</w:t>
      </w:r>
    </w:p>
    <w:p w14:paraId="4DD614FB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601319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6BBF0D" w14:textId="77777777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1FEE3FD7" w14:textId="77777777" w:rsidR="00D9394A" w:rsidRPr="00E63BF6" w:rsidRDefault="00D9394A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E17137" w14:textId="21A1C527" w:rsidR="005D4F07" w:rsidRDefault="003004C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A2C332" wp14:editId="1367C2C9">
            <wp:extent cx="5939790" cy="3872230"/>
            <wp:effectExtent l="0" t="0" r="3810" b="0"/>
            <wp:docPr id="181083669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669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38A" w14:textId="1B62AA2C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1: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21</w:t>
      </w:r>
    </w:p>
    <w:p w14:paraId="0F5D37B5" w14:textId="77777777" w:rsidR="00F60F0F" w:rsidRPr="00F60F0F" w:rsidRDefault="00F60F0F" w:rsidP="00F60F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4CF9346E" w14:textId="77777777" w:rsidR="00F60F0F" w:rsidRPr="00E63BF6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38348E" w14:textId="5EA74932" w:rsidR="00BB05D6" w:rsidRDefault="00205CC0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AFE1DF" wp14:editId="52FD8649">
            <wp:extent cx="5939790" cy="3740785"/>
            <wp:effectExtent l="0" t="0" r="3810" b="0"/>
            <wp:docPr id="103014873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873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FB49" w14:textId="495E6927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22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22</w:t>
      </w:r>
    </w:p>
    <w:p w14:paraId="7FA61238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51FBF1" w14:textId="5037DC62" w:rsidR="00F60F0F" w:rsidRPr="00F60F0F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4BDC3A64" w14:textId="77777777" w:rsidR="00205CC0" w:rsidRPr="00E63BF6" w:rsidRDefault="00205CC0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73DD4F" w14:textId="17E87DBF" w:rsidR="00205CC0" w:rsidRDefault="002E756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2CD257" wp14:editId="16DA06E4">
            <wp:extent cx="5939790" cy="3483610"/>
            <wp:effectExtent l="0" t="0" r="3810" b="2540"/>
            <wp:docPr id="54120544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544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F43" w14:textId="73806EA7" w:rsidR="00E63BF6" w:rsidRPr="00E63BF6" w:rsidRDefault="00E63BF6" w:rsidP="00E63BF6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23</w:t>
      </w:r>
      <w:r w:rsidRPr="00862CA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E63BF6">
        <w:rPr>
          <w:rFonts w:ascii="Times New Roman" w:hAnsi="Times New Roman" w:cs="Times New Roman"/>
          <w:color w:val="000000" w:themeColor="text1"/>
          <w:sz w:val="30"/>
          <w:szCs w:val="30"/>
        </w:rPr>
        <w:t>23</w:t>
      </w:r>
    </w:p>
    <w:p w14:paraId="5E92A642" w14:textId="77777777" w:rsidR="00E63BF6" w:rsidRPr="00E63BF6" w:rsidRDefault="00E63BF6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50043" w14:textId="33FD8ACD" w:rsidR="002E7566" w:rsidRPr="00F60F0F" w:rsidRDefault="00F60F0F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кода по заданию</w:t>
      </w:r>
    </w:p>
    <w:p w14:paraId="79015A94" w14:textId="57E83643" w:rsidR="00D96DE4" w:rsidRDefault="00D96DE4" w:rsidP="005A0C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67FA3" wp14:editId="20FD68BA">
            <wp:extent cx="5939790" cy="3571875"/>
            <wp:effectExtent l="0" t="0" r="3810" b="9525"/>
            <wp:docPr id="117203842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3842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1D91" w14:textId="7EDEE47B" w:rsidR="00DA33C8" w:rsidRPr="007B68EF" w:rsidRDefault="00E63BF6" w:rsidP="007B68E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68EF">
        <w:rPr>
          <w:rFonts w:ascii="Times New Roman" w:hAnsi="Times New Roman" w:cs="Times New Roman"/>
          <w:sz w:val="28"/>
          <w:szCs w:val="28"/>
        </w:rPr>
        <w:t>Рис.</w:t>
      </w:r>
      <w:r w:rsidRPr="007B68EF">
        <w:rPr>
          <w:rFonts w:ascii="Times New Roman" w:hAnsi="Times New Roman" w:cs="Times New Roman"/>
          <w:sz w:val="28"/>
          <w:szCs w:val="28"/>
        </w:rPr>
        <w:t>24</w:t>
      </w:r>
      <w:r w:rsidRPr="007B68EF">
        <w:rPr>
          <w:rFonts w:ascii="Times New Roman" w:hAnsi="Times New Roman" w:cs="Times New Roman"/>
          <w:sz w:val="28"/>
          <w:szCs w:val="28"/>
        </w:rPr>
        <w:t xml:space="preserve">: Рисунок </w:t>
      </w:r>
      <w:r w:rsidRPr="007B68EF">
        <w:rPr>
          <w:rFonts w:ascii="Times New Roman" w:hAnsi="Times New Roman" w:cs="Times New Roman"/>
          <w:sz w:val="28"/>
          <w:szCs w:val="28"/>
        </w:rPr>
        <w:t>24</w:t>
      </w:r>
    </w:p>
    <w:p w14:paraId="4BDF1862" w14:textId="3D48DC52" w:rsidR="005D265B" w:rsidRDefault="005D265B" w:rsidP="00260A56">
      <w:pPr>
        <w:pStyle w:val="1"/>
        <w:jc w:val="both"/>
      </w:pPr>
      <w:bookmarkStart w:id="8" w:name="_Toc136638278"/>
      <w:r w:rsidRPr="001F0BA3">
        <w:t>11.5. Ответы на контрольные вопросы</w:t>
      </w:r>
      <w:bookmarkEnd w:id="8"/>
      <w:r w:rsidRPr="001F0BA3">
        <w:t xml:space="preserve"> </w:t>
      </w:r>
    </w:p>
    <w:p w14:paraId="343D7C3D" w14:textId="77777777" w:rsidR="00260A56" w:rsidRPr="00260A56" w:rsidRDefault="00260A56" w:rsidP="00260A56"/>
    <w:p w14:paraId="67856039" w14:textId="77777777" w:rsidR="001F0BA3" w:rsidRDefault="005D265B" w:rsidP="00260A56">
      <w:pPr>
        <w:pStyle w:val="2"/>
        <w:jc w:val="both"/>
      </w:pPr>
      <w:bookmarkStart w:id="9" w:name="_Toc136638279"/>
      <w:r w:rsidRPr="003477D1">
        <w:t>1</w:t>
      </w:r>
      <w:r w:rsidR="001F0BA3" w:rsidRPr="003477D1">
        <w:t>1</w:t>
      </w:r>
      <w:r w:rsidRPr="003477D1">
        <w:t>.</w:t>
      </w:r>
      <w:r w:rsidR="001F0BA3" w:rsidRPr="003477D1">
        <w:t>5.1.</w:t>
      </w:r>
      <w:r w:rsidRPr="003477D1">
        <w:t xml:space="preserve"> Как получить информацию о возможностях программ </w:t>
      </w:r>
      <w:proofErr w:type="spellStart"/>
      <w:r w:rsidRPr="003477D1">
        <w:t>gcc</w:t>
      </w:r>
      <w:proofErr w:type="spellEnd"/>
      <w:r w:rsidRPr="003477D1">
        <w:t xml:space="preserve">, </w:t>
      </w:r>
      <w:proofErr w:type="spellStart"/>
      <w:r w:rsidRPr="003477D1">
        <w:t>make</w:t>
      </w:r>
      <w:proofErr w:type="spellEnd"/>
      <w:r w:rsidRPr="003477D1">
        <w:t xml:space="preserve">, </w:t>
      </w:r>
      <w:proofErr w:type="spellStart"/>
      <w:r w:rsidRPr="003477D1">
        <w:t>gdb</w:t>
      </w:r>
      <w:proofErr w:type="spellEnd"/>
      <w:r w:rsidRPr="003477D1">
        <w:t xml:space="preserve"> и др.?</w:t>
      </w:r>
      <w:bookmarkEnd w:id="9"/>
    </w:p>
    <w:p w14:paraId="46CDD6B1" w14:textId="77777777" w:rsidR="00260A56" w:rsidRPr="00260A56" w:rsidRDefault="00260A56" w:rsidP="00260A56"/>
    <w:p w14:paraId="375C747C" w14:textId="2E48112E" w:rsidR="005D265B" w:rsidRDefault="001F0BA3" w:rsidP="00B056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5D265B" w:rsidRPr="001F0B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05682" w:rsidRPr="00A55119">
        <w:rPr>
          <w:rFonts w:ascii="Times New Roman" w:hAnsi="Times New Roman" w:cs="Times New Roman"/>
          <w:sz w:val="28"/>
          <w:szCs w:val="28"/>
        </w:rPr>
        <w:t xml:space="preserve">Информацию можно получить с помощью команды </w:t>
      </w:r>
      <w:proofErr w:type="spellStart"/>
      <w:r w:rsidR="00B05682" w:rsidRPr="00A55119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="00B05682" w:rsidRPr="00A55119">
        <w:rPr>
          <w:rFonts w:ascii="Times New Roman" w:hAnsi="Times New Roman" w:cs="Times New Roman"/>
          <w:sz w:val="28"/>
          <w:szCs w:val="28"/>
        </w:rPr>
        <w:t xml:space="preserve"> &lt;имя команды, информацию о которой хотим получить&gt;.</w:t>
      </w:r>
    </w:p>
    <w:p w14:paraId="35CF42C8" w14:textId="77777777" w:rsidR="00182834" w:rsidRPr="00182834" w:rsidRDefault="00182834" w:rsidP="00182834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182834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 xml:space="preserve">GNU </w:t>
      </w:r>
      <w:proofErr w:type="spellStart"/>
      <w:r w:rsidRPr="00182834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Compiler</w:t>
      </w:r>
      <w:proofErr w:type="spellEnd"/>
      <w:r w:rsidRPr="00182834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 xml:space="preserve"> Collection (обычно используется сокращение GCC) —</w:t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набор </w:t>
      </w:r>
      <w:hyperlink r:id="rId32" w:tooltip="Компилятор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компиляторов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для различных </w:t>
      </w:r>
      <w:hyperlink r:id="rId33" w:tooltip="Язык программирования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языков программирования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 разработанный в рамках </w:t>
      </w:r>
      <w:hyperlink r:id="rId34" w:tooltip="Проект GNU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проекта GNU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 GCC является </w:t>
      </w:r>
      <w:hyperlink r:id="rId35" w:tooltip="Свободное программное обеспечение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свободным программным обеспечением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 распространяется в том числе </w:t>
      </w:r>
      <w:hyperlink r:id="rId36" w:tooltip="Фонд свободного программного обеспечения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фондом свободного программного обеспечения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(FSF) на условиях </w:t>
      </w:r>
      <w:hyperlink r:id="rId37" w:tooltip="GNU GPL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GNU GPL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и </w:t>
      </w:r>
      <w:hyperlink r:id="rId38" w:tooltip="GNU Lesser General Public License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GNU LGPL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и является ключевым компонентом </w:t>
      </w:r>
      <w:hyperlink r:id="rId39" w:tooltip="GNU toolchain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 xml:space="preserve">GNU </w:t>
        </w:r>
        <w:proofErr w:type="spellStart"/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toolchain</w:t>
        </w:r>
        <w:proofErr w:type="spellEnd"/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 Он используется как стандартный компилятор для </w:t>
      </w:r>
      <w:hyperlink r:id="rId40" w:tooltip="Свободное программное обеспечение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свободных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</w:t>
      </w:r>
      <w:hyperlink r:id="rId41" w:tooltip="Unix-подобная операционная система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UNIX-подобных операционных систем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14:paraId="6B41B1BE" w14:textId="77777777" w:rsidR="00182834" w:rsidRDefault="00182834" w:rsidP="00182834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lastRenderedPageBreak/>
        <w:t xml:space="preserve">Изначально названный GNU C </w:t>
      </w:r>
      <w:proofErr w:type="spellStart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Compiler</w:t>
      </w:r>
      <w:proofErr w:type="spellEnd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 поддерживал только язык </w:t>
      </w:r>
      <w:hyperlink r:id="rId42" w:tooltip="Си (язык программирования)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Си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 Позднее GCC был расширен для компиляции </w:t>
      </w:r>
      <w:hyperlink r:id="rId43" w:tooltip="Исходный код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исходных кодов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на таких языках программирования, как </w:t>
      </w:r>
      <w:hyperlink r:id="rId44" w:tooltip="C++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C++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proofErr w:type="spellStart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begin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instrText xml:space="preserve"> HYPERLINK "https://ru.wikipedia.org/wiki/Objective-C" \o "Objective-C" </w:instrText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separate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Objective</w:t>
      </w:r>
      <w:proofErr w:type="spellEnd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-C</w:t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end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hyperlink r:id="rId45" w:tooltip="Java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Java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hyperlink r:id="rId46" w:tooltip="Фортран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Фортран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proofErr w:type="spellStart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begin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instrText xml:space="preserve"> HYPERLINK "https://ru.wikipedia.org/wiki/%D0%90%D0%B4%D0%B0_(%D1%8F%D0%B7%D1%8B%D0%BA_%D0%BF%D1%80%D0%BE%D0%B3%D1%80%D0%B0%D0%BC%D0%BC%D0%B8%D1%80%D0%BE%D0%B2%D0%B0%D0%BD%D0%B8%D1%8F)" \o "Ада (язык программирования)" </w:instrText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separate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Ada</w:t>
      </w:r>
      <w:proofErr w:type="spellEnd"/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fldChar w:fldCharType="end"/>
      </w:r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hyperlink r:id="rId47" w:tooltip="Go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Go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, </w:t>
      </w:r>
      <w:hyperlink r:id="rId48" w:tooltip="GNU Assembler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GAS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и </w:t>
      </w:r>
      <w:hyperlink r:id="rId49" w:tooltip="D (язык программирования)" w:history="1">
        <w:r w:rsidRPr="00182834">
          <w:rPr>
            <w:rFonts w:eastAsiaTheme="minorHAnsi"/>
            <w:kern w:val="2"/>
            <w:sz w:val="28"/>
            <w:szCs w:val="28"/>
            <w:lang w:eastAsia="en-US"/>
            <w14:ligatures w14:val="standardContextual"/>
          </w:rPr>
          <w:t>D</w:t>
        </w:r>
      </w:hyperlink>
      <w:r w:rsidRPr="00182834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.</w:t>
      </w:r>
    </w:p>
    <w:p w14:paraId="57A42AD1" w14:textId="16D89587" w:rsidR="00182834" w:rsidRPr="007A0CBE" w:rsidRDefault="007A0CBE" w:rsidP="00182834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AE2E73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 xml:space="preserve">Команда </w:t>
      </w:r>
      <w:proofErr w:type="spellStart"/>
      <w:r w:rsidRPr="00AE2E73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make</w:t>
      </w:r>
      <w:proofErr w:type="spellEnd"/>
      <w:r w:rsidRPr="007A0CBE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 позволяет задействовать одноименную утилиту, предназначенную для компиляции программного обеспечения из исходных кодов.</w:t>
      </w:r>
    </w:p>
    <w:p w14:paraId="3014F9B2" w14:textId="41A2C08C" w:rsidR="00182834" w:rsidRPr="00B05682" w:rsidRDefault="00A44B36" w:rsidP="001828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4B36">
        <w:rPr>
          <w:rFonts w:ascii="Times New Roman" w:hAnsi="Times New Roman" w:cs="Times New Roman"/>
          <w:b/>
          <w:bCs/>
          <w:sz w:val="28"/>
          <w:szCs w:val="28"/>
        </w:rPr>
        <w:t xml:space="preserve">GNU </w:t>
      </w:r>
      <w:proofErr w:type="spellStart"/>
      <w:r w:rsidRPr="00A44B36">
        <w:rPr>
          <w:rFonts w:ascii="Times New Roman" w:hAnsi="Times New Roman" w:cs="Times New Roman"/>
          <w:b/>
          <w:bCs/>
          <w:sz w:val="28"/>
          <w:szCs w:val="28"/>
        </w:rPr>
        <w:t>Debugger</w:t>
      </w:r>
      <w:proofErr w:type="spellEnd"/>
      <w:r w:rsidRPr="00A44B36">
        <w:rPr>
          <w:rFonts w:ascii="Times New Roman" w:hAnsi="Times New Roman" w:cs="Times New Roman"/>
          <w:sz w:val="28"/>
          <w:szCs w:val="28"/>
        </w:rPr>
        <w:t xml:space="preserve"> — переносимый отладчик проекта GNU, который работает на многих UNIX-подобных системах и умеет производить отладку многих языков программирования, включая Си, C++, Free </w:t>
      </w:r>
      <w:proofErr w:type="spellStart"/>
      <w:r w:rsidRPr="00A44B36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A44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B36">
        <w:rPr>
          <w:rFonts w:ascii="Times New Roman" w:hAnsi="Times New Roman" w:cs="Times New Roman"/>
          <w:sz w:val="28"/>
          <w:szCs w:val="28"/>
        </w:rPr>
        <w:t>FreeBASIC</w:t>
      </w:r>
      <w:proofErr w:type="spellEnd"/>
      <w:r w:rsidRPr="00A44B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B36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A44B36">
        <w:rPr>
          <w:rFonts w:ascii="Times New Roman" w:hAnsi="Times New Roman" w:cs="Times New Roman"/>
          <w:sz w:val="28"/>
          <w:szCs w:val="28"/>
        </w:rPr>
        <w:t xml:space="preserve">, Фортран и </w:t>
      </w:r>
      <w:proofErr w:type="spellStart"/>
      <w:r w:rsidRPr="00A44B36">
        <w:rPr>
          <w:rFonts w:ascii="Times New Roman" w:hAnsi="Times New Roman" w:cs="Times New Roman"/>
          <w:sz w:val="28"/>
          <w:szCs w:val="28"/>
        </w:rPr>
        <w:t>Rust</w:t>
      </w:r>
      <w:proofErr w:type="spellEnd"/>
      <w:r w:rsidRPr="00A44B36">
        <w:rPr>
          <w:rFonts w:ascii="Times New Roman" w:hAnsi="Times New Roman" w:cs="Times New Roman"/>
          <w:sz w:val="28"/>
          <w:szCs w:val="28"/>
        </w:rPr>
        <w:t>. GDB — свободное программное обеспечение, распространяемое по лицензии GPL.</w:t>
      </w:r>
    </w:p>
    <w:p w14:paraId="51B63441" w14:textId="73DB8263" w:rsidR="005D265B" w:rsidRPr="003477D1" w:rsidRDefault="001F0BA3" w:rsidP="00260A56">
      <w:pPr>
        <w:pStyle w:val="2"/>
        <w:jc w:val="both"/>
      </w:pPr>
      <w:bookmarkStart w:id="10" w:name="_Toc136638280"/>
      <w:r w:rsidRPr="003477D1">
        <w:t xml:space="preserve">11.5.2. </w:t>
      </w:r>
      <w:r w:rsidR="005D265B" w:rsidRPr="003477D1">
        <w:t>Назовите и дайте краткую характеристику основным этапам разработки приложений в UNIX.</w:t>
      </w:r>
      <w:bookmarkEnd w:id="10"/>
      <w:r w:rsidR="005D265B" w:rsidRPr="003477D1">
        <w:t xml:space="preserve"> </w:t>
      </w:r>
    </w:p>
    <w:p w14:paraId="24FD36FE" w14:textId="77777777" w:rsidR="003477D1" w:rsidRDefault="001F0BA3" w:rsidP="00B05682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B056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665C672" w14:textId="2133759B" w:rsidR="00B05682" w:rsidRPr="00A55119" w:rsidRDefault="003477D1" w:rsidP="00B056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B05682" w:rsidRPr="00A55119">
        <w:rPr>
          <w:rFonts w:ascii="Times New Roman" w:hAnsi="Times New Roman" w:cs="Times New Roman"/>
          <w:sz w:val="28"/>
          <w:szCs w:val="28"/>
        </w:rPr>
        <w:t>сбор и анализ требований;</w:t>
      </w:r>
    </w:p>
    <w:p w14:paraId="397AEC77" w14:textId="77777777" w:rsidR="00B05682" w:rsidRPr="00A55119" w:rsidRDefault="00B05682" w:rsidP="00B0568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проектирование прототипа;</w:t>
      </w:r>
    </w:p>
    <w:p w14:paraId="3BCE5E2F" w14:textId="77777777" w:rsidR="00B05682" w:rsidRPr="00A55119" w:rsidRDefault="00B05682" w:rsidP="00B0568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разработка приложения;</w:t>
      </w:r>
    </w:p>
    <w:p w14:paraId="6FD4219E" w14:textId="6C59B0D7" w:rsidR="001F0BA3" w:rsidRPr="00B05682" w:rsidRDefault="00B05682" w:rsidP="00B05682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тестирование и отладка;</w:t>
      </w:r>
    </w:p>
    <w:p w14:paraId="44021064" w14:textId="5C0CAB10" w:rsidR="005D265B" w:rsidRPr="00AC0661" w:rsidRDefault="001F0BA3" w:rsidP="00260A56">
      <w:pPr>
        <w:pStyle w:val="2"/>
        <w:jc w:val="both"/>
      </w:pPr>
      <w:bookmarkStart w:id="11" w:name="_Toc136638281"/>
      <w:r w:rsidRPr="00AC0661">
        <w:t xml:space="preserve">11.5.3. </w:t>
      </w:r>
      <w:r w:rsidR="005D265B" w:rsidRPr="00AC0661">
        <w:t>Что такое суффикс в контексте языка программирования? Приведите примеры использования.</w:t>
      </w:r>
      <w:bookmarkEnd w:id="11"/>
    </w:p>
    <w:p w14:paraId="5B5B4910" w14:textId="19E43284" w:rsidR="001F0BA3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B05682" w:rsidRPr="00B05682">
        <w:rPr>
          <w:rFonts w:ascii="Times New Roman" w:hAnsi="Times New Roman" w:cs="Times New Roman"/>
          <w:sz w:val="28"/>
          <w:szCs w:val="28"/>
        </w:rPr>
        <w:t xml:space="preserve"> </w:t>
      </w:r>
      <w:r w:rsidR="00B05682" w:rsidRPr="00B05682">
        <w:rPr>
          <w:rFonts w:ascii="Times New Roman" w:hAnsi="Times New Roman" w:cs="Times New Roman"/>
          <w:sz w:val="32"/>
          <w:szCs w:val="32"/>
        </w:rPr>
        <w:t>Суффикс (или по-другому расширение файла) нужен компилятору для определения типа файла и дальнейшей компиляции. Например, суффикс .c означает, что программа написана на языке С.</w:t>
      </w:r>
    </w:p>
    <w:p w14:paraId="7C9540AB" w14:textId="77777777" w:rsidR="00AC0661" w:rsidRDefault="00AC0661" w:rsidP="00AC06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AC0661">
        <w:rPr>
          <w:rFonts w:ascii="Times New Roman" w:hAnsi="Times New Roman" w:cs="Times New Roman"/>
          <w:sz w:val="32"/>
          <w:szCs w:val="32"/>
        </w:rPr>
        <w:t>Суффикс это</w:t>
      </w:r>
      <w:proofErr w:type="gramEnd"/>
      <w:r w:rsidRPr="00AC0661">
        <w:rPr>
          <w:rFonts w:ascii="Times New Roman" w:hAnsi="Times New Roman" w:cs="Times New Roman"/>
          <w:sz w:val="32"/>
          <w:szCs w:val="32"/>
        </w:rPr>
        <w:t xml:space="preserve"> составная часть имени файла. Система сборки каких-либо программ (например язык 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AC0661">
        <w:rPr>
          <w:rFonts w:ascii="Times New Roman" w:hAnsi="Times New Roman" w:cs="Times New Roman"/>
          <w:sz w:val="32"/>
          <w:szCs w:val="32"/>
        </w:rPr>
        <w:t>) требует, чтобы имена файлов исходного кода заканчивались на .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java</w:t>
      </w:r>
      <w:proofErr w:type="spellEnd"/>
      <w:r w:rsidRPr="00AC0661">
        <w:rPr>
          <w:rFonts w:ascii="Times New Roman" w:hAnsi="Times New Roman" w:cs="Times New Roman"/>
          <w:sz w:val="32"/>
          <w:szCs w:val="32"/>
        </w:rPr>
        <w:t>.</w:t>
      </w:r>
    </w:p>
    <w:p w14:paraId="29F900D8" w14:textId="77777777" w:rsidR="00AC0661" w:rsidRPr="00AC0661" w:rsidRDefault="00AC0661" w:rsidP="00AC06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4DED9CF" w14:textId="77777777" w:rsidR="00AC0661" w:rsidRDefault="00AC0661" w:rsidP="00AC06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C0661">
        <w:rPr>
          <w:rFonts w:ascii="Times New Roman" w:hAnsi="Times New Roman" w:cs="Times New Roman"/>
          <w:sz w:val="32"/>
          <w:szCs w:val="32"/>
        </w:rPr>
        <w:t xml:space="preserve">Компиляторы C и компилятор C++ одинаково относятся к суффиксам, но каждый раз давать файлам заголовков имена с .h (расширение) настолько общепринято, что надоедает. Есть </w:t>
      </w:r>
      <w:r w:rsidRPr="00AC0661">
        <w:rPr>
          <w:rFonts w:ascii="Times New Roman" w:hAnsi="Times New Roman" w:cs="Times New Roman"/>
          <w:sz w:val="32"/>
          <w:szCs w:val="32"/>
        </w:rPr>
        <w:lastRenderedPageBreak/>
        <w:t>недостаток строгих правил, это к примеру несколько стилей именования файлов реализации в языке C++, например стандартные суффиксы .C, .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cpp</w:t>
      </w:r>
      <w:proofErr w:type="spellEnd"/>
      <w:r w:rsidRPr="00AC0661">
        <w:rPr>
          <w:rFonts w:ascii="Times New Roman" w:hAnsi="Times New Roman" w:cs="Times New Roman"/>
          <w:sz w:val="32"/>
          <w:szCs w:val="32"/>
        </w:rPr>
        <w:t>, .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cxx</w:t>
      </w:r>
      <w:proofErr w:type="spellEnd"/>
      <w:proofErr w:type="gramStart"/>
      <w:r w:rsidRPr="00AC0661">
        <w:rPr>
          <w:rFonts w:ascii="Times New Roman" w:hAnsi="Times New Roman" w:cs="Times New Roman"/>
          <w:sz w:val="32"/>
          <w:szCs w:val="32"/>
        </w:rPr>
        <w:t>, .c++</w:t>
      </w:r>
      <w:proofErr w:type="gramEnd"/>
      <w:r w:rsidRPr="00AC0661">
        <w:rPr>
          <w:rFonts w:ascii="Times New Roman" w:hAnsi="Times New Roman" w:cs="Times New Roman"/>
          <w:sz w:val="32"/>
          <w:szCs w:val="32"/>
        </w:rPr>
        <w:t>, и .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cc</w:t>
      </w:r>
      <w:proofErr w:type="spellEnd"/>
      <w:r w:rsidRPr="00AC0661">
        <w:rPr>
          <w:rFonts w:ascii="Times New Roman" w:hAnsi="Times New Roman" w:cs="Times New Roman"/>
          <w:sz w:val="32"/>
          <w:szCs w:val="32"/>
        </w:rPr>
        <w:t>. Иногда встречаются файлы заголовков C++ с суффиксом .</w:t>
      </w:r>
      <w:proofErr w:type="spellStart"/>
      <w:r w:rsidRPr="00AC0661">
        <w:rPr>
          <w:rFonts w:ascii="Times New Roman" w:hAnsi="Times New Roman" w:cs="Times New Roman"/>
          <w:sz w:val="32"/>
          <w:szCs w:val="32"/>
        </w:rPr>
        <w:t>hpp</w:t>
      </w:r>
      <w:proofErr w:type="spellEnd"/>
      <w:r w:rsidRPr="00AC0661">
        <w:rPr>
          <w:rFonts w:ascii="Times New Roman" w:hAnsi="Times New Roman" w:cs="Times New Roman"/>
          <w:sz w:val="32"/>
          <w:szCs w:val="32"/>
        </w:rPr>
        <w:t>.  </w:t>
      </w:r>
    </w:p>
    <w:p w14:paraId="78B35340" w14:textId="77777777" w:rsidR="00AC0661" w:rsidRPr="00AC0661" w:rsidRDefault="00AC0661" w:rsidP="00AC06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4568D13" w14:textId="77777777" w:rsidR="00AC0661" w:rsidRPr="00AC0661" w:rsidRDefault="00AC0661" w:rsidP="00AC066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C0661">
        <w:rPr>
          <w:rFonts w:ascii="Times New Roman" w:hAnsi="Times New Roman" w:cs="Times New Roman"/>
          <w:sz w:val="32"/>
          <w:szCs w:val="32"/>
        </w:rPr>
        <w:t>Главное — это соблюдать единообразие при выборе суффикса.</w:t>
      </w:r>
    </w:p>
    <w:p w14:paraId="7888EBEA" w14:textId="77777777" w:rsidR="005412C4" w:rsidRDefault="005412C4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3E8E69F" w14:textId="19129272" w:rsidR="001F0BA3" w:rsidRPr="00AC0661" w:rsidRDefault="001F0BA3" w:rsidP="00260A56">
      <w:pPr>
        <w:pStyle w:val="2"/>
        <w:jc w:val="both"/>
      </w:pPr>
      <w:bookmarkStart w:id="12" w:name="_Toc136638282"/>
      <w:r w:rsidRPr="00AC0661">
        <w:t xml:space="preserve">11.5.4. </w:t>
      </w:r>
      <w:r w:rsidR="005D265B" w:rsidRPr="00AC0661">
        <w:t>Каково основное назначение компилятора языка С в UNIX?</w:t>
      </w:r>
      <w:bookmarkEnd w:id="12"/>
    </w:p>
    <w:p w14:paraId="74B967D4" w14:textId="51353302" w:rsidR="00A0268E" w:rsidRDefault="001F0BA3" w:rsidP="00A0268E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875596" w:rsidRPr="00875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68E" w:rsidRPr="00A0268E">
        <w:rPr>
          <w:rFonts w:ascii="Times New Roman" w:hAnsi="Times New Roman" w:cs="Times New Roman"/>
          <w:b/>
          <w:bCs/>
          <w:sz w:val="32"/>
          <w:szCs w:val="32"/>
        </w:rPr>
        <w:t>Компиля́тор</w:t>
      </w:r>
      <w:proofErr w:type="spellEnd"/>
      <w:r w:rsidR="00A0268E" w:rsidRPr="00A0268E">
        <w:rPr>
          <w:rFonts w:ascii="Times New Roman" w:hAnsi="Times New Roman" w:cs="Times New Roman"/>
          <w:b/>
          <w:bCs/>
          <w:sz w:val="32"/>
          <w:szCs w:val="32"/>
        </w:rPr>
        <w:t> </w:t>
      </w:r>
      <w:r w:rsidR="00A0268E" w:rsidRPr="00A0268E">
        <w:rPr>
          <w:rFonts w:ascii="Times New Roman" w:hAnsi="Times New Roman" w:cs="Times New Roman"/>
          <w:sz w:val="32"/>
          <w:szCs w:val="32"/>
        </w:rPr>
        <w:t>— программа, переводящая написанный на </w:t>
      </w:r>
      <w:hyperlink r:id="rId50" w:tooltip="Язык программирования" w:history="1">
        <w:r w:rsidR="00A0268E" w:rsidRPr="00A0268E">
          <w:rPr>
            <w:rFonts w:ascii="Times New Roman" w:hAnsi="Times New Roman" w:cs="Times New Roman"/>
            <w:sz w:val="32"/>
            <w:szCs w:val="32"/>
          </w:rPr>
          <w:t>языке программирования</w:t>
        </w:r>
      </w:hyperlink>
      <w:r w:rsidR="00A0268E" w:rsidRPr="00A0268E">
        <w:rPr>
          <w:rFonts w:ascii="Times New Roman" w:hAnsi="Times New Roman" w:cs="Times New Roman"/>
          <w:sz w:val="32"/>
          <w:szCs w:val="32"/>
        </w:rPr>
        <w:t> текст в набор </w:t>
      </w:r>
      <w:hyperlink r:id="rId51" w:history="1">
        <w:r w:rsidR="00A0268E" w:rsidRPr="00A0268E">
          <w:rPr>
            <w:rFonts w:ascii="Times New Roman" w:hAnsi="Times New Roman" w:cs="Times New Roman"/>
            <w:sz w:val="32"/>
            <w:szCs w:val="32"/>
          </w:rPr>
          <w:t>машинных кодов</w:t>
        </w:r>
      </w:hyperlink>
      <w:r w:rsidR="00A0268E" w:rsidRPr="00A0268E">
        <w:rPr>
          <w:rFonts w:ascii="Times New Roman" w:hAnsi="Times New Roman" w:cs="Times New Roman"/>
          <w:sz w:val="32"/>
          <w:szCs w:val="32"/>
        </w:rPr>
        <w:t>.</w:t>
      </w:r>
      <w:r w:rsidR="00A0268E" w:rsidRPr="00875596">
        <w:rPr>
          <w:rFonts w:ascii="Times New Roman" w:hAnsi="Times New Roman" w:cs="Times New Roman"/>
          <w:sz w:val="32"/>
          <w:szCs w:val="32"/>
        </w:rPr>
        <w:t xml:space="preserve"> Назначение компилятора состоит в компиляции исходного кода и создании исполняемого файла.</w:t>
      </w:r>
    </w:p>
    <w:p w14:paraId="5EB66628" w14:textId="1958A5C2" w:rsidR="00A0268E" w:rsidRPr="00A0268E" w:rsidRDefault="00A0268E" w:rsidP="00A0268E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32"/>
          <w:szCs w:val="32"/>
          <w:lang w:eastAsia="en-US"/>
          <w14:ligatures w14:val="standardContextual"/>
        </w:rPr>
      </w:pPr>
      <w:r w:rsidRPr="005412C4">
        <w:rPr>
          <w:rFonts w:eastAsiaTheme="minorHAnsi"/>
          <w:b/>
          <w:bCs/>
          <w:kern w:val="2"/>
          <w:sz w:val="32"/>
          <w:szCs w:val="32"/>
          <w:lang w:eastAsia="en-US"/>
          <w14:ligatures w14:val="standardContextual"/>
        </w:rPr>
        <w:t>Входная информация для компилятора есть:</w:t>
      </w:r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 xml:space="preserve"> 1) на фазе трансляции: </w:t>
      </w:r>
      <w:hyperlink r:id="rId52" w:tooltip="Исходный код" w:history="1">
        <w:r w:rsidRPr="00A0268E">
          <w:rPr>
            <w:rFonts w:eastAsiaTheme="minorHAnsi"/>
            <w:kern w:val="2"/>
            <w:sz w:val="32"/>
            <w:szCs w:val="32"/>
            <w:lang w:eastAsia="en-US"/>
            <w14:ligatures w14:val="standardContextual"/>
          </w:rPr>
          <w:t>исходный код</w:t>
        </w:r>
      </w:hyperlink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 программы, являющийся описанием алгоритма или программы на </w:t>
      </w:r>
      <w:hyperlink r:id="rId53" w:tooltip="Предметно-ориентированный язык" w:history="1">
        <w:r w:rsidRPr="00A0268E">
          <w:rPr>
            <w:rFonts w:eastAsiaTheme="minorHAnsi"/>
            <w:kern w:val="2"/>
            <w:sz w:val="32"/>
            <w:szCs w:val="32"/>
            <w:lang w:eastAsia="en-US"/>
            <w14:ligatures w14:val="standardContextual"/>
          </w:rPr>
          <w:t>предметно-ориентированном языке</w:t>
        </w:r>
      </w:hyperlink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 программирования; 2) на фазе компоновки: сгенерированные на фазе трансляции файлы объектных кодов модулей программы, а также файлы объектных кодов статических библиотек и данные об используемых динамических библиотеках.</w:t>
      </w:r>
    </w:p>
    <w:p w14:paraId="1679FA14" w14:textId="77777777" w:rsidR="00A0268E" w:rsidRPr="00A0268E" w:rsidRDefault="00A0268E" w:rsidP="00A0268E">
      <w:pPr>
        <w:pStyle w:val="a8"/>
        <w:shd w:val="clear" w:color="auto" w:fill="FFFFFF"/>
        <w:spacing w:before="120" w:beforeAutospacing="0" w:after="120" w:afterAutospacing="0"/>
        <w:rPr>
          <w:rFonts w:eastAsiaTheme="minorHAnsi"/>
          <w:kern w:val="2"/>
          <w:sz w:val="32"/>
          <w:szCs w:val="32"/>
          <w:lang w:eastAsia="en-US"/>
          <w14:ligatures w14:val="standardContextual"/>
        </w:rPr>
      </w:pPr>
      <w:r w:rsidRPr="005412C4">
        <w:rPr>
          <w:rFonts w:eastAsiaTheme="minorHAnsi"/>
          <w:b/>
          <w:bCs/>
          <w:kern w:val="2"/>
          <w:sz w:val="32"/>
          <w:szCs w:val="32"/>
          <w:lang w:eastAsia="en-US"/>
          <w14:ligatures w14:val="standardContextual"/>
        </w:rPr>
        <w:t>На выходе компилятора</w:t>
      </w:r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 — эквивалентное описание алгоритма на машинно-ориентированном языке (объектный код</w:t>
      </w:r>
      <w:hyperlink r:id="rId54" w:anchor="cite_note-5" w:history="1">
        <w:r w:rsidRPr="00A0268E">
          <w:rPr>
            <w:rFonts w:eastAsiaTheme="minorHAnsi"/>
            <w:kern w:val="2"/>
            <w:sz w:val="32"/>
            <w:szCs w:val="32"/>
            <w:lang w:eastAsia="en-US"/>
            <w14:ligatures w14:val="standardContextual"/>
          </w:rPr>
          <w:t>[5]</w:t>
        </w:r>
      </w:hyperlink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, </w:t>
      </w:r>
      <w:hyperlink r:id="rId55" w:tooltip="Байт-код" w:history="1">
        <w:r w:rsidRPr="00A0268E">
          <w:rPr>
            <w:rFonts w:eastAsiaTheme="minorHAnsi"/>
            <w:kern w:val="2"/>
            <w:sz w:val="32"/>
            <w:szCs w:val="32"/>
            <w:lang w:eastAsia="en-US"/>
            <w14:ligatures w14:val="standardContextual"/>
          </w:rPr>
          <w:t>байт-код</w:t>
        </w:r>
      </w:hyperlink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).</w:t>
      </w:r>
    </w:p>
    <w:p w14:paraId="3A3C58C9" w14:textId="7B35914E" w:rsidR="00A0268E" w:rsidRPr="00A0268E" w:rsidRDefault="00A0268E" w:rsidP="00A0268E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32"/>
          <w:szCs w:val="32"/>
          <w:lang w:eastAsia="en-US"/>
          <w14:ligatures w14:val="standardContextual"/>
        </w:rPr>
      </w:pPr>
      <w:proofErr w:type="spellStart"/>
      <w:r w:rsidRPr="003623BE">
        <w:rPr>
          <w:rFonts w:eastAsiaTheme="minorHAnsi"/>
          <w:b/>
          <w:bCs/>
          <w:kern w:val="2"/>
          <w:sz w:val="32"/>
          <w:szCs w:val="32"/>
          <w:lang w:eastAsia="en-US"/>
          <w14:ligatures w14:val="standardContextual"/>
        </w:rPr>
        <w:t>Компили́ровать</w:t>
      </w:r>
      <w:proofErr w:type="spellEnd"/>
      <w:r w:rsidRPr="003623BE">
        <w:rPr>
          <w:rFonts w:eastAsiaTheme="minorHAnsi"/>
          <w:b/>
          <w:bCs/>
          <w:kern w:val="2"/>
          <w:sz w:val="32"/>
          <w:szCs w:val="32"/>
          <w:lang w:eastAsia="en-US"/>
          <w14:ligatures w14:val="standardContextual"/>
        </w:rPr>
        <w:t> </w:t>
      </w:r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— проводить сборку машинной программы, включая: 1) трансляцию с предметно-ориентированного языка на машинно-ориентированный язык</w:t>
      </w:r>
      <w:hyperlink r:id="rId56" w:anchor="cite_note-_e97fd31ab633c0ae-3" w:history="1">
        <w:r w:rsidRPr="00A0268E">
          <w:rPr>
            <w:rFonts w:eastAsiaTheme="minorHAnsi"/>
            <w:kern w:val="2"/>
            <w:sz w:val="32"/>
            <w:szCs w:val="32"/>
            <w:lang w:eastAsia="en-US"/>
            <w14:ligatures w14:val="standardContextual"/>
          </w:rPr>
          <w:t>[3]</w:t>
        </w:r>
      </w:hyperlink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; 2) компоновка исполняемой машинно-ориентированной программы из сгенерированных на фазе трансляции объектных модулей — модулей, содержащих части кода программы на машинно-ориентированного кода программы.</w:t>
      </w:r>
    </w:p>
    <w:p w14:paraId="343E28E1" w14:textId="7D36EF4F" w:rsidR="00A0268E" w:rsidRPr="004A420F" w:rsidRDefault="00A0268E" w:rsidP="004A420F">
      <w:pPr>
        <w:pStyle w:val="a8"/>
        <w:shd w:val="clear" w:color="auto" w:fill="FFFFFF"/>
        <w:spacing w:before="120" w:beforeAutospacing="0" w:after="120" w:afterAutospacing="0"/>
        <w:jc w:val="both"/>
        <w:rPr>
          <w:rFonts w:eastAsiaTheme="minorHAnsi"/>
          <w:kern w:val="2"/>
          <w:sz w:val="32"/>
          <w:szCs w:val="32"/>
          <w:lang w:eastAsia="en-US"/>
          <w14:ligatures w14:val="standardContextual"/>
        </w:rPr>
      </w:pPr>
      <w:r w:rsidRPr="004A420F">
        <w:rPr>
          <w:rFonts w:eastAsiaTheme="minorHAnsi"/>
          <w:b/>
          <w:bCs/>
          <w:kern w:val="2"/>
          <w:sz w:val="32"/>
          <w:szCs w:val="32"/>
          <w:lang w:eastAsia="en-US"/>
          <w14:ligatures w14:val="standardContextual"/>
        </w:rPr>
        <w:t>Довольно часто компиляторы с языков высокого уровня выполняют лишь трансляцию исходного кода</w:t>
      </w:r>
      <w:r w:rsidRPr="00A0268E">
        <w:rPr>
          <w:rFonts w:eastAsiaTheme="minorHAnsi"/>
          <w:kern w:val="2"/>
          <w:sz w:val="32"/>
          <w:szCs w:val="32"/>
          <w:lang w:eastAsia="en-US"/>
          <w14:ligatures w14:val="standardContextual"/>
        </w:rPr>
        <w:t>, компоновку же поручая внешнему компоновщику, — компоновщику, представляющему самостоятельную программу, вызываемую компилятором как внешняя подпрограмма.</w:t>
      </w:r>
    </w:p>
    <w:p w14:paraId="4536A32F" w14:textId="51400500" w:rsidR="001F0BA3" w:rsidRPr="000A1462" w:rsidRDefault="001F0BA3" w:rsidP="00260A56">
      <w:pPr>
        <w:pStyle w:val="2"/>
      </w:pPr>
      <w:bookmarkStart w:id="13" w:name="_Toc136638283"/>
      <w:r w:rsidRPr="000A1462">
        <w:lastRenderedPageBreak/>
        <w:t xml:space="preserve">11.5.5. </w:t>
      </w:r>
      <w:r w:rsidR="005D265B" w:rsidRPr="000A1462">
        <w:t xml:space="preserve">Для чего предназначена утилита </w:t>
      </w:r>
      <w:proofErr w:type="spellStart"/>
      <w:r w:rsidR="005D265B" w:rsidRPr="000A1462">
        <w:t>make</w:t>
      </w:r>
      <w:proofErr w:type="spellEnd"/>
      <w:r w:rsidR="005D265B" w:rsidRPr="000A1462">
        <w:t>?</w:t>
      </w:r>
      <w:bookmarkEnd w:id="13"/>
      <w:r w:rsidR="005D265B" w:rsidRPr="000A1462">
        <w:t xml:space="preserve"> </w:t>
      </w:r>
    </w:p>
    <w:p w14:paraId="024A7048" w14:textId="73F45876" w:rsidR="00875596" w:rsidRPr="00875596" w:rsidRDefault="001F0BA3" w:rsidP="0087559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875596" w:rsidRPr="00875596">
        <w:rPr>
          <w:rFonts w:ascii="Times New Roman" w:hAnsi="Times New Roman" w:cs="Times New Roman"/>
          <w:sz w:val="28"/>
          <w:szCs w:val="28"/>
        </w:rPr>
        <w:t xml:space="preserve"> </w:t>
      </w:r>
      <w:r w:rsidR="00875596" w:rsidRPr="00875596">
        <w:rPr>
          <w:rFonts w:ascii="Times New Roman" w:hAnsi="Times New Roman" w:cs="Times New Roman"/>
          <w:sz w:val="32"/>
          <w:szCs w:val="32"/>
        </w:rPr>
        <w:t xml:space="preserve">Утилита </w:t>
      </w:r>
      <w:proofErr w:type="spellStart"/>
      <w:r w:rsidR="00875596" w:rsidRPr="00875596">
        <w:rPr>
          <w:rFonts w:ascii="Times New Roman" w:hAnsi="Times New Roman" w:cs="Times New Roman"/>
          <w:sz w:val="32"/>
          <w:szCs w:val="32"/>
        </w:rPr>
        <w:t>make</w:t>
      </w:r>
      <w:proofErr w:type="spellEnd"/>
      <w:r w:rsidR="00875596" w:rsidRPr="00875596">
        <w:rPr>
          <w:rFonts w:ascii="Times New Roman" w:hAnsi="Times New Roman" w:cs="Times New Roman"/>
          <w:sz w:val="32"/>
          <w:szCs w:val="32"/>
        </w:rPr>
        <w:t xml:space="preserve"> предназначена для создания </w:t>
      </w:r>
      <w:proofErr w:type="spellStart"/>
      <w:r w:rsidR="00875596" w:rsidRPr="00875596">
        <w:rPr>
          <w:rFonts w:ascii="Times New Roman" w:hAnsi="Times New Roman" w:cs="Times New Roman"/>
          <w:sz w:val="32"/>
          <w:szCs w:val="32"/>
        </w:rPr>
        <w:t>Makefile</w:t>
      </w:r>
      <w:proofErr w:type="spellEnd"/>
      <w:r w:rsidR="00875596" w:rsidRPr="00875596">
        <w:rPr>
          <w:rFonts w:ascii="Times New Roman" w:hAnsi="Times New Roman" w:cs="Times New Roman"/>
          <w:sz w:val="32"/>
          <w:szCs w:val="32"/>
        </w:rPr>
        <w:t>.</w:t>
      </w:r>
    </w:p>
    <w:p w14:paraId="3DBD7F0E" w14:textId="647F9670" w:rsidR="001F0BA3" w:rsidRDefault="005412C4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5412C4">
        <w:rPr>
          <w:rFonts w:ascii="Times New Roman" w:hAnsi="Times New Roman" w:cs="Times New Roman"/>
          <w:sz w:val="32"/>
          <w:szCs w:val="32"/>
        </w:rPr>
        <w:t>Make</w:t>
      </w:r>
      <w:proofErr w:type="spellEnd"/>
      <w:r w:rsidRPr="005412C4">
        <w:rPr>
          <w:rFonts w:ascii="Times New Roman" w:hAnsi="Times New Roman" w:cs="Times New Roman"/>
          <w:sz w:val="32"/>
          <w:szCs w:val="32"/>
        </w:rPr>
        <w:t xml:space="preserve"> (МФА [</w:t>
      </w:r>
      <w:proofErr w:type="spellStart"/>
      <w:r w:rsidRPr="005412C4">
        <w:rPr>
          <w:rFonts w:ascii="Times New Roman" w:hAnsi="Times New Roman" w:cs="Times New Roman"/>
          <w:sz w:val="32"/>
          <w:szCs w:val="32"/>
        </w:rPr>
        <w:t>meɪk</w:t>
      </w:r>
      <w:proofErr w:type="spellEnd"/>
      <w:r w:rsidRPr="005412C4">
        <w:rPr>
          <w:rFonts w:ascii="Times New Roman" w:hAnsi="Times New Roman" w:cs="Times New Roman"/>
          <w:sz w:val="32"/>
          <w:szCs w:val="32"/>
        </w:rPr>
        <w:t>]; с англ. — «сделать», «изготовить») — утилита, автоматизирующая процесс преобразования файлов из одной формы в другую. Чаще всего это компиляция исходного кода в объектные файлы и последующая компоновка в исполняемые файлы или библиотеки.</w:t>
      </w:r>
    </w:p>
    <w:p w14:paraId="3F6D4B6A" w14:textId="19D2DA0E" w:rsidR="00885378" w:rsidRPr="00875596" w:rsidRDefault="00885378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85378">
        <w:rPr>
          <w:rFonts w:ascii="Times New Roman" w:hAnsi="Times New Roman" w:cs="Times New Roman"/>
          <w:sz w:val="32"/>
          <w:szCs w:val="32"/>
        </w:rPr>
        <w:t>Утилита использует специальные </w:t>
      </w:r>
      <w:proofErr w:type="spellStart"/>
      <w:r w:rsidRPr="00885378">
        <w:rPr>
          <w:rFonts w:ascii="Times New Roman" w:hAnsi="Times New Roman" w:cs="Times New Roman"/>
          <w:sz w:val="32"/>
          <w:szCs w:val="32"/>
        </w:rPr>
        <w:fldChar w:fldCharType="begin"/>
      </w:r>
      <w:r w:rsidRPr="00885378">
        <w:rPr>
          <w:rFonts w:ascii="Times New Roman" w:hAnsi="Times New Roman" w:cs="Times New Roman"/>
          <w:sz w:val="32"/>
          <w:szCs w:val="32"/>
        </w:rPr>
        <w:instrText xml:space="preserve"> HYPERLINK "https://ru.wikipedia.org/wiki/Makefile" \o "Makefile" </w:instrText>
      </w:r>
      <w:r w:rsidRPr="00885378">
        <w:rPr>
          <w:rFonts w:ascii="Times New Roman" w:hAnsi="Times New Roman" w:cs="Times New Roman"/>
          <w:sz w:val="32"/>
          <w:szCs w:val="32"/>
        </w:rPr>
      </w:r>
      <w:r w:rsidRPr="00885378">
        <w:rPr>
          <w:rFonts w:ascii="Times New Roman" w:hAnsi="Times New Roman" w:cs="Times New Roman"/>
          <w:sz w:val="32"/>
          <w:szCs w:val="32"/>
        </w:rPr>
        <w:fldChar w:fldCharType="separate"/>
      </w:r>
      <w:r w:rsidRPr="00885378">
        <w:rPr>
          <w:rFonts w:ascii="Times New Roman" w:hAnsi="Times New Roman" w:cs="Times New Roman"/>
          <w:sz w:val="32"/>
          <w:szCs w:val="32"/>
        </w:rPr>
        <w:t>make</w:t>
      </w:r>
      <w:proofErr w:type="spellEnd"/>
      <w:r w:rsidRPr="00885378">
        <w:rPr>
          <w:rFonts w:ascii="Times New Roman" w:hAnsi="Times New Roman" w:cs="Times New Roman"/>
          <w:sz w:val="32"/>
          <w:szCs w:val="32"/>
        </w:rPr>
        <w:t>-файлы</w:t>
      </w:r>
      <w:r w:rsidRPr="00885378">
        <w:rPr>
          <w:rFonts w:ascii="Times New Roman" w:hAnsi="Times New Roman" w:cs="Times New Roman"/>
          <w:sz w:val="32"/>
          <w:szCs w:val="32"/>
        </w:rPr>
        <w:fldChar w:fldCharType="end"/>
      </w:r>
      <w:r w:rsidRPr="00885378">
        <w:rPr>
          <w:rFonts w:ascii="Times New Roman" w:hAnsi="Times New Roman" w:cs="Times New Roman"/>
          <w:sz w:val="32"/>
          <w:szCs w:val="32"/>
        </w:rPr>
        <w:t>, в которых указаны зависимости файлов друг от друга и правила для их удовлетворения. На основе информации о времени последнего изменения каждого файла </w:t>
      </w:r>
      <w:proofErr w:type="spellStart"/>
      <w:r w:rsidRPr="00885378">
        <w:rPr>
          <w:rFonts w:ascii="Times New Roman" w:hAnsi="Times New Roman" w:cs="Times New Roman"/>
          <w:sz w:val="32"/>
          <w:szCs w:val="32"/>
        </w:rPr>
        <w:t>Make</w:t>
      </w:r>
      <w:proofErr w:type="spellEnd"/>
      <w:r w:rsidRPr="00885378">
        <w:rPr>
          <w:rFonts w:ascii="Times New Roman" w:hAnsi="Times New Roman" w:cs="Times New Roman"/>
          <w:sz w:val="32"/>
          <w:szCs w:val="32"/>
        </w:rPr>
        <w:t> определяет и запускает необходимые программы.</w:t>
      </w:r>
    </w:p>
    <w:p w14:paraId="3198D327" w14:textId="3CE2CD29" w:rsidR="001F0BA3" w:rsidRPr="005412C4" w:rsidRDefault="001F0BA3" w:rsidP="00260A56">
      <w:pPr>
        <w:pStyle w:val="2"/>
        <w:jc w:val="both"/>
      </w:pPr>
      <w:bookmarkStart w:id="14" w:name="_Toc136638284"/>
      <w:r w:rsidRPr="005412C4">
        <w:t xml:space="preserve">11.5.6. </w:t>
      </w:r>
      <w:r w:rsidR="005D265B" w:rsidRPr="005412C4">
        <w:t xml:space="preserve">Приведите пример структуры </w:t>
      </w:r>
      <w:proofErr w:type="spellStart"/>
      <w:r w:rsidR="005D265B" w:rsidRPr="005412C4">
        <w:t>Makefile</w:t>
      </w:r>
      <w:proofErr w:type="spellEnd"/>
      <w:r w:rsidR="005D265B" w:rsidRPr="005412C4">
        <w:t>. Дайте характеристику основным элементам этого файла.</w:t>
      </w:r>
      <w:bookmarkEnd w:id="14"/>
      <w:r w:rsidR="005D265B" w:rsidRPr="005412C4">
        <w:t xml:space="preserve"> </w:t>
      </w:r>
    </w:p>
    <w:p w14:paraId="763C8681" w14:textId="77777777" w:rsidR="00F836F1" w:rsidRDefault="001F0BA3" w:rsidP="00F836F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8755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75596" w:rsidRPr="00875596">
        <w:rPr>
          <w:rFonts w:ascii="Times New Roman" w:hAnsi="Times New Roman" w:cs="Times New Roman"/>
          <w:sz w:val="32"/>
          <w:szCs w:val="32"/>
        </w:rPr>
        <w:t>[цель</w:t>
      </w:r>
      <w:proofErr w:type="gramStart"/>
      <w:r w:rsidR="00875596" w:rsidRPr="00875596">
        <w:rPr>
          <w:rFonts w:ascii="Times New Roman" w:hAnsi="Times New Roman" w:cs="Times New Roman"/>
          <w:sz w:val="32"/>
          <w:szCs w:val="32"/>
        </w:rPr>
        <w:t>]:[</w:t>
      </w:r>
      <w:proofErr w:type="gramEnd"/>
      <w:r w:rsidR="00875596" w:rsidRPr="00875596">
        <w:rPr>
          <w:rFonts w:ascii="Times New Roman" w:hAnsi="Times New Roman" w:cs="Times New Roman"/>
          <w:sz w:val="32"/>
          <w:szCs w:val="32"/>
        </w:rPr>
        <w:t>зависимость1] [зависимость2]</w:t>
      </w:r>
      <w:r w:rsidR="00875596" w:rsidRPr="00875596">
        <w:rPr>
          <w:rFonts w:ascii="Times New Roman" w:hAnsi="Times New Roman" w:cs="Times New Roman"/>
          <w:sz w:val="32"/>
          <w:szCs w:val="32"/>
        </w:rPr>
        <w:br/>
        <w:t>[команда 1]</w:t>
      </w:r>
      <w:r w:rsidR="00875596" w:rsidRPr="00875596">
        <w:rPr>
          <w:rFonts w:ascii="Times New Roman" w:hAnsi="Times New Roman" w:cs="Times New Roman"/>
          <w:sz w:val="32"/>
          <w:szCs w:val="32"/>
        </w:rPr>
        <w:br/>
      </w:r>
    </w:p>
    <w:p w14:paraId="46F13937" w14:textId="7155737D" w:rsidR="001F0BA3" w:rsidRDefault="00875596" w:rsidP="00F836F1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75596">
        <w:rPr>
          <w:rFonts w:ascii="Times New Roman" w:hAnsi="Times New Roman" w:cs="Times New Roman"/>
          <w:sz w:val="32"/>
          <w:szCs w:val="32"/>
        </w:rPr>
        <w:t>Файл перечисляет цели, их зависимости и команды, которые необходимы для достижения цели.</w:t>
      </w:r>
    </w:p>
    <w:p w14:paraId="0A08FCA7" w14:textId="77777777" w:rsidR="00541988" w:rsidRPr="00541988" w:rsidRDefault="00541988" w:rsidP="0054198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</w:pPr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  <w:t>Основная проблема с проектами, использующими в качестве системы сборки </w:t>
      </w:r>
      <w:proofErr w:type="spellStart"/>
      <w:r w:rsidRPr="00541988">
        <w:rPr>
          <w:rFonts w:ascii="Times New Roman" w:eastAsia="Times New Roman" w:hAnsi="Times New Roman" w:cs="Times New Roman"/>
          <w:i/>
          <w:iCs/>
          <w:color w:val="111111"/>
          <w:kern w:val="0"/>
          <w:sz w:val="32"/>
          <w:szCs w:val="32"/>
          <w:lang w:eastAsia="ru-RU"/>
          <w14:ligatures w14:val="none"/>
        </w:rPr>
        <w:t>Make</w:t>
      </w:r>
      <w:proofErr w:type="spellEnd"/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  <w:t>, состоит в том, что эта система не предоставляет ровным счётом никакой информации о проектной модели, т. е. о том, какие файлы исходного кода попадут на вход компилятора, какие ключи компилятора, директивы препроцессора и заголовочные файлы будут использованы, и какие бинарные файлы мы получим на выходе. Эта информация остаётся неизвестной до тех пор, пока проект не будет собран. В этом состоит сложность задачи интеграции сред разработки (IDE) и системы сборки </w:t>
      </w:r>
      <w:proofErr w:type="spellStart"/>
      <w:r w:rsidRPr="00541988">
        <w:rPr>
          <w:rFonts w:ascii="Times New Roman" w:eastAsia="Times New Roman" w:hAnsi="Times New Roman" w:cs="Times New Roman"/>
          <w:i/>
          <w:iCs/>
          <w:color w:val="111111"/>
          <w:kern w:val="0"/>
          <w:sz w:val="32"/>
          <w:szCs w:val="32"/>
          <w:lang w:eastAsia="ru-RU"/>
          <w14:ligatures w14:val="none"/>
        </w:rPr>
        <w:t>Make</w:t>
      </w:r>
      <w:proofErr w:type="spellEnd"/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  <w:t>.</w:t>
      </w:r>
    </w:p>
    <w:p w14:paraId="15D14985" w14:textId="540349EA" w:rsidR="00541988" w:rsidRPr="00541988" w:rsidRDefault="00541988" w:rsidP="0054198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18FE254C" w14:textId="77777777" w:rsidR="00541988" w:rsidRPr="00541988" w:rsidRDefault="00541988" w:rsidP="0054198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</w:pPr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  <w:t>Рассмотрим, например, проект с вот такой плоской структурой:</w:t>
      </w:r>
    </w:p>
    <w:p w14:paraId="33A80E68" w14:textId="77777777" w:rsidR="00541988" w:rsidRPr="00541988" w:rsidRDefault="00541988" w:rsidP="00541988">
      <w:pPr>
        <w:numPr>
          <w:ilvl w:val="0"/>
          <w:numId w:val="13"/>
        </w:numPr>
        <w:shd w:val="clear" w:color="auto" w:fill="FFFFFF"/>
        <w:spacing w:after="90" w:line="24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</w:pPr>
      <w:proofErr w:type="spellStart"/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shd w:val="clear" w:color="auto" w:fill="FAFAFA"/>
          <w:lang w:eastAsia="ru-RU"/>
          <w14:ligatures w14:val="none"/>
        </w:rPr>
        <w:t>Makefile</w:t>
      </w:r>
      <w:proofErr w:type="spellEnd"/>
    </w:p>
    <w:p w14:paraId="513D7B21" w14:textId="77777777" w:rsidR="00541988" w:rsidRPr="00541988" w:rsidRDefault="00541988" w:rsidP="00541988">
      <w:pPr>
        <w:numPr>
          <w:ilvl w:val="0"/>
          <w:numId w:val="13"/>
        </w:numPr>
        <w:shd w:val="clear" w:color="auto" w:fill="FFFFFF"/>
        <w:spacing w:before="90" w:after="90" w:line="24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</w:pPr>
      <w:proofErr w:type="spellStart"/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shd w:val="clear" w:color="auto" w:fill="FAFAFA"/>
          <w:lang w:eastAsia="ru-RU"/>
          <w14:ligatures w14:val="none"/>
        </w:rPr>
        <w:t>foo.c</w:t>
      </w:r>
      <w:proofErr w:type="spellEnd"/>
    </w:p>
    <w:p w14:paraId="3EA9888A" w14:textId="77777777" w:rsidR="00541988" w:rsidRPr="00541988" w:rsidRDefault="00541988" w:rsidP="00541988">
      <w:pPr>
        <w:numPr>
          <w:ilvl w:val="0"/>
          <w:numId w:val="13"/>
        </w:numPr>
        <w:shd w:val="clear" w:color="auto" w:fill="FFFFFF"/>
        <w:spacing w:before="90" w:after="0" w:line="240" w:lineRule="auto"/>
        <w:jc w:val="both"/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lang w:eastAsia="ru-RU"/>
          <w14:ligatures w14:val="none"/>
        </w:rPr>
      </w:pPr>
      <w:proofErr w:type="spellStart"/>
      <w:r w:rsidRPr="00541988">
        <w:rPr>
          <w:rFonts w:ascii="Times New Roman" w:eastAsia="Times New Roman" w:hAnsi="Times New Roman" w:cs="Times New Roman"/>
          <w:color w:val="111111"/>
          <w:kern w:val="0"/>
          <w:sz w:val="32"/>
          <w:szCs w:val="32"/>
          <w:shd w:val="clear" w:color="auto" w:fill="FAFAFA"/>
          <w:lang w:eastAsia="ru-RU"/>
          <w14:ligatures w14:val="none"/>
        </w:rPr>
        <w:t>bar.c</w:t>
      </w:r>
      <w:proofErr w:type="spellEnd"/>
    </w:p>
    <w:p w14:paraId="093E4B6A" w14:textId="50014899" w:rsidR="00541988" w:rsidRPr="00541988" w:rsidRDefault="00541988" w:rsidP="0054198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</w:pPr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lastRenderedPageBreak/>
        <w:t>и вот таким элементарным </w:t>
      </w:r>
      <w:proofErr w:type="spellStart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>Makefile</w:t>
      </w:r>
      <w:proofErr w:type="spellEnd"/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:</w:t>
      </w:r>
    </w:p>
    <w:p w14:paraId="2AFC1D05" w14:textId="77777777" w:rsidR="00541988" w:rsidRPr="00541988" w:rsidRDefault="00541988" w:rsidP="005419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</w:pPr>
      <w:proofErr w:type="gramStart"/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.PHONY</w:t>
      </w:r>
      <w:proofErr w:type="gramEnd"/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: all</w:t>
      </w:r>
    </w:p>
    <w:p w14:paraId="771FE499" w14:textId="1D377FA9" w:rsidR="00541988" w:rsidRPr="00541988" w:rsidRDefault="00541988" w:rsidP="005419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</w:pPr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all: foo</w:t>
      </w:r>
    </w:p>
    <w:p w14:paraId="1D91BCD7" w14:textId="77777777" w:rsidR="00541988" w:rsidRPr="00541988" w:rsidRDefault="00541988" w:rsidP="005419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</w:pPr>
      <w:proofErr w:type="gramStart"/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.PHONY</w:t>
      </w:r>
      <w:proofErr w:type="gramEnd"/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: clean</w:t>
      </w:r>
    </w:p>
    <w:p w14:paraId="7B06564C" w14:textId="77777777" w:rsidR="00541988" w:rsidRPr="005A0C08" w:rsidRDefault="00541988" w:rsidP="005419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</w:pPr>
      <w:r w:rsidRPr="005A0C0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>clean:</w:t>
      </w:r>
    </w:p>
    <w:p w14:paraId="5D509B97" w14:textId="3D29ABC7" w:rsidR="00541988" w:rsidRPr="00541988" w:rsidRDefault="00541988" w:rsidP="005419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eastAsia="ru-RU"/>
          <w14:ligatures w14:val="none"/>
        </w:rPr>
      </w:pPr>
      <w:r w:rsidRPr="005A0C0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val="en-US" w:eastAsia="ru-RU"/>
          <w14:ligatures w14:val="none"/>
        </w:rPr>
        <w:t xml:space="preserve">    </w:t>
      </w:r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eastAsia="ru-RU"/>
          <w14:ligatures w14:val="none"/>
        </w:rPr>
        <w:t xml:space="preserve">$(RM) </w:t>
      </w:r>
      <w:proofErr w:type="spellStart"/>
      <w:r w:rsidRPr="00541988">
        <w:rPr>
          <w:rFonts w:ascii="Times New Roman" w:eastAsia="Times New Roman" w:hAnsi="Times New Roman" w:cs="Times New Roman"/>
          <w:color w:val="4D4D4C"/>
          <w:kern w:val="0"/>
          <w:sz w:val="32"/>
          <w:szCs w:val="32"/>
          <w:shd w:val="clear" w:color="auto" w:fill="FBFDFF"/>
          <w:lang w:eastAsia="ru-RU"/>
          <w14:ligatures w14:val="none"/>
        </w:rPr>
        <w:t>foo</w:t>
      </w:r>
      <w:proofErr w:type="spellEnd"/>
    </w:p>
    <w:p w14:paraId="1BD963A6" w14:textId="394492FF" w:rsidR="00541988" w:rsidRPr="00541988" w:rsidRDefault="00541988" w:rsidP="00541988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Здесь видно, что файл </w:t>
      </w:r>
      <w:proofErr w:type="spellStart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>foo.c</w:t>
      </w:r>
      <w:proofErr w:type="spellEnd"/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 является частью проектной модели, т. к. будет участвовать в процессе компиляции (посредством встроенного правила </w:t>
      </w:r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 xml:space="preserve">$(CC) </w:t>
      </w:r>
      <w:proofErr w:type="spellStart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>foo.c</w:t>
      </w:r>
      <w:proofErr w:type="spellEnd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 xml:space="preserve"> -o </w:t>
      </w:r>
      <w:proofErr w:type="spellStart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>foo</w:t>
      </w:r>
      <w:proofErr w:type="spellEnd"/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), а файл </w:t>
      </w:r>
      <w:proofErr w:type="spellStart"/>
      <w:r w:rsidRPr="00541988">
        <w:rPr>
          <w:rStyle w:val="HTML2"/>
          <w:rFonts w:ascii="Times New Roman" w:eastAsiaTheme="minorHAnsi" w:hAnsi="Times New Roman" w:cs="Times New Roman"/>
          <w:color w:val="111111"/>
          <w:sz w:val="32"/>
          <w:szCs w:val="32"/>
          <w:shd w:val="clear" w:color="auto" w:fill="FAFAFA"/>
        </w:rPr>
        <w:t>bar.c</w:t>
      </w:r>
      <w:proofErr w:type="spellEnd"/>
      <w:r w:rsidRPr="00541988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 — не является.</w:t>
      </w:r>
    </w:p>
    <w:p w14:paraId="43B8A56E" w14:textId="2696BEE3" w:rsidR="001F0BA3" w:rsidRPr="00046BF1" w:rsidRDefault="001F0BA3" w:rsidP="00260A56">
      <w:pPr>
        <w:pStyle w:val="2"/>
        <w:jc w:val="both"/>
      </w:pPr>
      <w:bookmarkStart w:id="15" w:name="_Toc136638285"/>
      <w:r w:rsidRPr="00046BF1">
        <w:t xml:space="preserve">11.5.7. </w:t>
      </w:r>
      <w:r w:rsidR="005D265B" w:rsidRPr="00046BF1">
        <w:t>Назовите основное свойство, присущее всем программам отладки. Что необходимо сделать, чтобы его можно было использовать?</w:t>
      </w:r>
      <w:bookmarkEnd w:id="15"/>
      <w:r w:rsidR="005D265B" w:rsidRPr="00046BF1">
        <w:t xml:space="preserve"> </w:t>
      </w:r>
    </w:p>
    <w:p w14:paraId="1D9E18D4" w14:textId="11EA7062" w:rsidR="001F0BA3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875596" w:rsidRPr="00875596">
        <w:rPr>
          <w:rFonts w:ascii="Times New Roman" w:hAnsi="Times New Roman" w:cs="Times New Roman"/>
          <w:sz w:val="28"/>
          <w:szCs w:val="28"/>
        </w:rPr>
        <w:t xml:space="preserve"> </w:t>
      </w:r>
      <w:r w:rsidR="00875596" w:rsidRPr="00875596">
        <w:rPr>
          <w:rFonts w:ascii="Times New Roman" w:hAnsi="Times New Roman" w:cs="Times New Roman"/>
          <w:sz w:val="32"/>
          <w:szCs w:val="32"/>
        </w:rPr>
        <w:t>Программа должна иметь доступ к отладочной информации в бинарных файлах. Для этого при компиляции необходимо указывать опцию -g.</w:t>
      </w:r>
    </w:p>
    <w:p w14:paraId="6E268564" w14:textId="1DDC5A46" w:rsidR="001F0BA3" w:rsidRPr="00847B27" w:rsidRDefault="001F0BA3" w:rsidP="00260A56">
      <w:pPr>
        <w:pStyle w:val="2"/>
        <w:jc w:val="both"/>
      </w:pPr>
      <w:bookmarkStart w:id="16" w:name="_Toc136638286"/>
      <w:r w:rsidRPr="00847B27">
        <w:t xml:space="preserve">11.5.8. </w:t>
      </w:r>
      <w:r w:rsidR="005D265B" w:rsidRPr="00847B27">
        <w:t xml:space="preserve">Назовите и дайте основную характеристику основным командам отладчика </w:t>
      </w:r>
      <w:proofErr w:type="spellStart"/>
      <w:r w:rsidR="005D265B" w:rsidRPr="00847B27">
        <w:t>gdb</w:t>
      </w:r>
      <w:proofErr w:type="spellEnd"/>
      <w:r w:rsidR="005D265B" w:rsidRPr="00847B27">
        <w:t>.</w:t>
      </w:r>
      <w:bookmarkEnd w:id="16"/>
      <w:r w:rsidR="005D265B" w:rsidRPr="00847B27">
        <w:t xml:space="preserve"> </w:t>
      </w:r>
    </w:p>
    <w:p w14:paraId="57560DED" w14:textId="0AD8D282" w:rsidR="001F0BA3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8755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8C879A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backtrace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выводит весь путь к текущей точке останова, то есть названия всех функций, начиная от </w:t>
      </w:r>
      <w:proofErr w:type="spellStart"/>
      <w:proofErr w:type="gramStart"/>
      <w:r w:rsidRPr="00875596">
        <w:rPr>
          <w:rFonts w:ascii="Times New Roman" w:hAnsi="Times New Roman" w:cs="Times New Roman"/>
          <w:sz w:val="32"/>
          <w:szCs w:val="32"/>
        </w:rPr>
        <w:t>main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75596">
        <w:rPr>
          <w:rFonts w:ascii="Times New Roman" w:hAnsi="Times New Roman" w:cs="Times New Roman"/>
          <w:sz w:val="32"/>
          <w:szCs w:val="32"/>
        </w:rPr>
        <w:t>); иными словами, выводит весь стек функций;</w:t>
      </w:r>
    </w:p>
    <w:p w14:paraId="523B0BD1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break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устанавливает точку останова; параметром может быть номер строки или название функции;</w:t>
      </w:r>
    </w:p>
    <w:p w14:paraId="3E4127D8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clear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удаляет все точки останова на текущем уровне стека (то есть в текущей функции);</w:t>
      </w:r>
    </w:p>
    <w:p w14:paraId="64A257EB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continue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продолжает выполнение программы от текущей точки до конца;</w:t>
      </w:r>
    </w:p>
    <w:p w14:paraId="4313B307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delete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удаляет точку останова или контрольное выражение;</w:t>
      </w:r>
    </w:p>
    <w:p w14:paraId="65C7F985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lastRenderedPageBreak/>
        <w:t>display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добавляет выражение в список выражений, значения которых отображаются каждый раз при остановке программы;</w:t>
      </w:r>
    </w:p>
    <w:p w14:paraId="43BC4553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finish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выполняет программу до выхода из текущей функции; отображает возвращаемое </w:t>
      </w:r>
      <w:proofErr w:type="spellStart"/>
      <w:proofErr w:type="gramStart"/>
      <w:r w:rsidRPr="00875596">
        <w:rPr>
          <w:rFonts w:ascii="Times New Roman" w:hAnsi="Times New Roman" w:cs="Times New Roman"/>
          <w:sz w:val="32"/>
          <w:szCs w:val="32"/>
        </w:rPr>
        <w:t>значение,если</w:t>
      </w:r>
      <w:proofErr w:type="spellEnd"/>
      <w:proofErr w:type="gramEnd"/>
      <w:r w:rsidRPr="00875596">
        <w:rPr>
          <w:rFonts w:ascii="Times New Roman" w:hAnsi="Times New Roman" w:cs="Times New Roman"/>
          <w:sz w:val="32"/>
          <w:szCs w:val="32"/>
        </w:rPr>
        <w:t xml:space="preserve"> такое имеется;</w:t>
      </w:r>
    </w:p>
    <w:p w14:paraId="28BC4B1C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info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5596">
        <w:rPr>
          <w:rFonts w:ascii="Times New Roman" w:hAnsi="Times New Roman" w:cs="Times New Roman"/>
          <w:sz w:val="32"/>
          <w:szCs w:val="32"/>
        </w:rPr>
        <w:t>breakpoints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выводит список всех имеющихся точек останова;</w:t>
      </w:r>
    </w:p>
    <w:p w14:paraId="5A9A2F5C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info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5596">
        <w:rPr>
          <w:rFonts w:ascii="Times New Roman" w:hAnsi="Times New Roman" w:cs="Times New Roman"/>
          <w:sz w:val="32"/>
          <w:szCs w:val="32"/>
        </w:rPr>
        <w:t>watchpoints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выводит список всех имеющихся контрольных выражений;</w:t>
      </w:r>
    </w:p>
    <w:p w14:paraId="6817D37B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выводит исходный код; в качестве параметра передаются название файла исходного кода, затем, через двоеточие, номер начальной и конечной строки;</w:t>
      </w:r>
    </w:p>
    <w:p w14:paraId="75190792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next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пошаговое выполнение программы, но, в отличие от команды </w:t>
      </w:r>
      <w:proofErr w:type="spellStart"/>
      <w:r w:rsidRPr="00875596">
        <w:rPr>
          <w:rFonts w:ascii="Times New Roman" w:hAnsi="Times New Roman" w:cs="Times New Roman"/>
          <w:sz w:val="32"/>
          <w:szCs w:val="32"/>
        </w:rPr>
        <w:t>step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>, не выполняет пошагово вызываемые функции;</w:t>
      </w:r>
    </w:p>
    <w:p w14:paraId="5C446FD6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print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выводит значение какого-либо выражения (выражение передаётся в качестве параметра);</w:t>
      </w:r>
    </w:p>
    <w:p w14:paraId="48835210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run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запускает программу на выполнение;</w:t>
      </w:r>
    </w:p>
    <w:p w14:paraId="70F00A2C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set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устанавливает новое значение переменной</w:t>
      </w:r>
    </w:p>
    <w:p w14:paraId="43C33C6F" w14:textId="77777777" w:rsidR="00875596" w:rsidRPr="00875596" w:rsidRDefault="00875596" w:rsidP="00875596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step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пошаговое выполнение программы;</w:t>
      </w:r>
    </w:p>
    <w:p w14:paraId="120E457D" w14:textId="289AF560" w:rsidR="00875596" w:rsidRPr="00875596" w:rsidRDefault="00875596" w:rsidP="008755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75596">
        <w:rPr>
          <w:rFonts w:ascii="Times New Roman" w:hAnsi="Times New Roman" w:cs="Times New Roman"/>
          <w:sz w:val="32"/>
          <w:szCs w:val="32"/>
        </w:rPr>
        <w:t>watch</w:t>
      </w:r>
      <w:proofErr w:type="spellEnd"/>
      <w:r w:rsidRPr="00875596">
        <w:rPr>
          <w:rFonts w:ascii="Times New Roman" w:hAnsi="Times New Roman" w:cs="Times New Roman"/>
          <w:sz w:val="32"/>
          <w:szCs w:val="32"/>
        </w:rPr>
        <w:t xml:space="preserve"> – устанавливает контрольное выражение, программа остановится, как только значение контрольного выражения изменится.</w:t>
      </w:r>
    </w:p>
    <w:p w14:paraId="65D7B3B0" w14:textId="17FD5569" w:rsidR="001F0BA3" w:rsidRDefault="001F0BA3" w:rsidP="00260A56">
      <w:pPr>
        <w:pStyle w:val="2"/>
        <w:jc w:val="both"/>
      </w:pPr>
      <w:bookmarkStart w:id="17" w:name="_Toc136638287"/>
      <w:r>
        <w:t xml:space="preserve">11.5.9. </w:t>
      </w:r>
      <w:r w:rsidR="005D265B" w:rsidRPr="005D265B">
        <w:t>Опишите по шагам схему отладки программы, которую Вы использовали при выполнении лабораторной работы.</w:t>
      </w:r>
      <w:bookmarkEnd w:id="17"/>
      <w:r w:rsidR="005D265B" w:rsidRPr="005D265B">
        <w:t xml:space="preserve"> </w:t>
      </w:r>
    </w:p>
    <w:p w14:paraId="60967778" w14:textId="77777777" w:rsidR="00670986" w:rsidRPr="00670986" w:rsidRDefault="001F0BA3" w:rsidP="0067098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</w:t>
      </w:r>
      <w:proofErr w:type="gramStart"/>
      <w:r w:rsidRPr="001F0BA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709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70986" w:rsidRPr="00670986">
        <w:rPr>
          <w:rFonts w:ascii="Times New Roman" w:hAnsi="Times New Roman" w:cs="Times New Roman"/>
          <w:sz w:val="32"/>
          <w:szCs w:val="32"/>
        </w:rPr>
        <w:t>Увидеть</w:t>
      </w:r>
      <w:proofErr w:type="gramEnd"/>
      <w:r w:rsidR="00670986" w:rsidRPr="00670986">
        <w:rPr>
          <w:rFonts w:ascii="Times New Roman" w:hAnsi="Times New Roman" w:cs="Times New Roman"/>
          <w:sz w:val="32"/>
          <w:szCs w:val="32"/>
        </w:rPr>
        <w:t xml:space="preserve"> ошибку при компиляции - Попытаться исправить ошибку в исходных файлах - Снова попытаться скомпилировать программу. Повторять до положительного результата.</w:t>
      </w:r>
    </w:p>
    <w:p w14:paraId="62FFFAB1" w14:textId="077211B6" w:rsidR="001F0BA3" w:rsidRPr="001F0BA3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620A6B" w14:textId="3C6027AE" w:rsidR="001F0BA3" w:rsidRDefault="001F0BA3" w:rsidP="00260A56">
      <w:pPr>
        <w:pStyle w:val="2"/>
        <w:jc w:val="both"/>
      </w:pPr>
      <w:bookmarkStart w:id="18" w:name="_Toc136638288"/>
      <w:r>
        <w:t xml:space="preserve">11.5.10. </w:t>
      </w:r>
      <w:r w:rsidR="005D265B" w:rsidRPr="005D265B">
        <w:t>Прокомментируйте реакцию компилятора на синтаксические ошибки в программе при его первом запуске.</w:t>
      </w:r>
      <w:bookmarkEnd w:id="18"/>
      <w:r w:rsidR="005D265B" w:rsidRPr="005D265B">
        <w:t xml:space="preserve"> </w:t>
      </w:r>
    </w:p>
    <w:p w14:paraId="4ECD2DBF" w14:textId="584D23A7" w:rsidR="001F0BA3" w:rsidRPr="00670986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670986" w:rsidRPr="00670986">
        <w:rPr>
          <w:rFonts w:ascii="Times New Roman" w:hAnsi="Times New Roman" w:cs="Times New Roman"/>
          <w:sz w:val="28"/>
          <w:szCs w:val="28"/>
        </w:rPr>
        <w:t xml:space="preserve"> </w:t>
      </w:r>
      <w:r w:rsidR="00670986" w:rsidRPr="00670986">
        <w:rPr>
          <w:rFonts w:ascii="Times New Roman" w:hAnsi="Times New Roman" w:cs="Times New Roman"/>
          <w:sz w:val="32"/>
          <w:szCs w:val="32"/>
        </w:rPr>
        <w:t>Компилятор указывает строку, где содержится ошибка, и сообщение об ошибке. Компиляция файла не выполняется до устранения всех критичных ошибок.</w:t>
      </w:r>
    </w:p>
    <w:p w14:paraId="326B7D83" w14:textId="359893FD" w:rsidR="001F0BA3" w:rsidRPr="00847B27" w:rsidRDefault="001F0BA3" w:rsidP="00260A56">
      <w:pPr>
        <w:pStyle w:val="2"/>
        <w:jc w:val="both"/>
      </w:pPr>
      <w:bookmarkStart w:id="19" w:name="_Toc136638289"/>
      <w:r w:rsidRPr="00847B27">
        <w:t xml:space="preserve">11.5.11. </w:t>
      </w:r>
      <w:r w:rsidR="005D265B" w:rsidRPr="00847B27">
        <w:t>Назовите основные средства, повышающие понимание исходного кода программы.</w:t>
      </w:r>
      <w:bookmarkEnd w:id="19"/>
      <w:r w:rsidR="005D265B" w:rsidRPr="00847B27">
        <w:t xml:space="preserve"> </w:t>
      </w:r>
    </w:p>
    <w:p w14:paraId="47769A8B" w14:textId="77777777" w:rsidR="00FA15F3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6709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742DD32" w14:textId="331BA362" w:rsidR="00FA15F3" w:rsidRPr="00FA15F3" w:rsidRDefault="00FA15F3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37E2">
        <w:rPr>
          <w:rFonts w:ascii="Times New Roman" w:hAnsi="Times New Roman" w:cs="Times New Roman"/>
          <w:b/>
          <w:bCs/>
          <w:sz w:val="32"/>
          <w:szCs w:val="32"/>
        </w:rPr>
        <w:t>Исходный код</w:t>
      </w:r>
      <w:r w:rsidRPr="00FA15F3">
        <w:rPr>
          <w:rFonts w:ascii="Times New Roman" w:hAnsi="Times New Roman" w:cs="Times New Roman"/>
          <w:sz w:val="32"/>
          <w:szCs w:val="32"/>
        </w:rPr>
        <w:t> либо используется для получения объектного кода, либо сразу выполняется интерпретатором. Другое важное назначение исходного кода — описание программы. По тексту программы можно восстановить логику её поведения. Для облегчения понимания исходного кода используются комментарии.</w:t>
      </w:r>
    </w:p>
    <w:p w14:paraId="79B22617" w14:textId="77777777" w:rsidR="00FA15F3" w:rsidRPr="00FA15F3" w:rsidRDefault="00FA15F3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16A1378" w14:textId="2C139B8B" w:rsidR="001F0BA3" w:rsidRDefault="00670986" w:rsidP="005D265B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737E2">
        <w:rPr>
          <w:rFonts w:ascii="Times New Roman" w:hAnsi="Times New Roman" w:cs="Times New Roman"/>
          <w:b/>
          <w:bCs/>
          <w:sz w:val="32"/>
          <w:szCs w:val="32"/>
        </w:rPr>
        <w:t>Комментирование, говорящие названия переменных, разбиение кода на отдельные функции, применение форматирования</w:t>
      </w:r>
      <w:r w:rsidRPr="00670986">
        <w:rPr>
          <w:rFonts w:ascii="Times New Roman" w:hAnsi="Times New Roman" w:cs="Times New Roman"/>
          <w:sz w:val="32"/>
          <w:szCs w:val="32"/>
        </w:rPr>
        <w:t xml:space="preserve"> (табуляция в циклах и условных операторах, пустые строки между блоками).</w:t>
      </w:r>
    </w:p>
    <w:p w14:paraId="05A4E691" w14:textId="081C7E90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shd w:val="clear" w:color="auto" w:fill="FFFFFF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 xml:space="preserve">Как комментарии оформляют в коде. </w:t>
      </w: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shd w:val="clear" w:color="auto" w:fill="FFFFFF"/>
          <w:lang w:eastAsia="ru-RU"/>
          <w14:ligatures w14:val="none"/>
        </w:rPr>
        <w:t>Для выделения комментариев в коде используют разные символы</w:t>
      </w: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shd w:val="clear" w:color="auto" w:fill="FFFFFF"/>
          <w:lang w:eastAsia="ru-RU"/>
          <w14:ligatures w14:val="none"/>
        </w:rPr>
        <w:t>: // — однострочные в языках C, C++, PHP, C#, Java и JavaScript; # — однострочный в Python, PHP; /* */ — многострочные в C, C++, PHP, C#, Java, JavaScript.</w:t>
      </w:r>
    </w:p>
    <w:p w14:paraId="49CAE9D5" w14:textId="77777777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shd w:val="clear" w:color="auto" w:fill="FFFFFF"/>
          <w:lang w:eastAsia="ru-RU"/>
          <w14:ligatures w14:val="none"/>
        </w:rPr>
      </w:pPr>
    </w:p>
    <w:p w14:paraId="43721573" w14:textId="1D2E3B1A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040C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Г</w:t>
      </w:r>
      <w:r w:rsidRPr="001737E2">
        <w:rPr>
          <w:rFonts w:ascii="Times New Roman" w:hAnsi="Times New Roman" w:cs="Times New Roman"/>
          <w:b/>
          <w:bCs/>
          <w:sz w:val="32"/>
          <w:szCs w:val="32"/>
        </w:rPr>
        <w:t>оворящие названия переменных</w:t>
      </w:r>
      <w:r>
        <w:rPr>
          <w:rFonts w:ascii="Arial" w:hAnsi="Arial" w:cs="Arial"/>
          <w:color w:val="040C28"/>
        </w:rPr>
        <w:t>.</w:t>
      </w:r>
    </w:p>
    <w:p w14:paraId="331DECD7" w14:textId="75B88924" w:rsidR="001737E2" w:rsidRP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</w:pPr>
      <w:r w:rsidRPr="001737E2">
        <w:rPr>
          <w:rFonts w:ascii="Times New Roman" w:hAnsi="Times New Roman" w:cs="Times New Roman"/>
          <w:color w:val="040C28"/>
          <w:sz w:val="32"/>
          <w:szCs w:val="32"/>
        </w:rPr>
        <w:t>Использовать короткие имена только для переменных «местного значения»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. Называть переменные именами, не несущими смысловой нагрузки, например </w:t>
      </w:r>
      <w:proofErr w:type="gramStart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a ,</w:t>
      </w:r>
      <w:proofErr w:type="gramEnd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 e , p , </w:t>
      </w:r>
      <w:proofErr w:type="spellStart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mg</w:t>
      </w:r>
      <w:proofErr w:type="spellEnd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 – можно только в том случае, если 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lastRenderedPageBreak/>
        <w:t>они используются в небольшом фрагменте кода и их применение очевидно. Вообще же, название переменной должно быть понятным.</w:t>
      </w:r>
    </w:p>
    <w:p w14:paraId="2D865EE1" w14:textId="561D7B58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</w:pP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Для имен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>переменных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 должны выполняться следующие правила: Имя каждой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>переменной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 должно быть уникальным; дубликаты имен не допускаются.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>Имена переменных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 могут иметь длиной до 64 байт (символов), первый символ в имени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>переменной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 должен быть буковой либо одним из символов @, #, или $.</w:t>
      </w:r>
    </w:p>
    <w:p w14:paraId="63FC41A3" w14:textId="77777777" w:rsidR="001737E2" w:rsidRP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</w:pPr>
    </w:p>
    <w:p w14:paraId="4C63A941" w14:textId="77777777" w:rsidR="001737E2" w:rsidRPr="001737E2" w:rsidRDefault="001737E2" w:rsidP="001737E2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>Следует придерживаться нескольких несложных правил при выборе имен переменных:</w:t>
      </w:r>
    </w:p>
    <w:p w14:paraId="2660EED1" w14:textId="77777777" w:rsidR="001737E2" w:rsidRPr="001737E2" w:rsidRDefault="001737E2" w:rsidP="001737E2">
      <w:pPr>
        <w:numPr>
          <w:ilvl w:val="0"/>
          <w:numId w:val="1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Имя </w:t>
      </w: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>переменной</w:t>
      </w: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 может содержать только латинские буквы, числа и символ нижнего подчеркивания;</w:t>
      </w:r>
    </w:p>
    <w:p w14:paraId="6FB69759" w14:textId="77777777" w:rsidR="001737E2" w:rsidRPr="001737E2" w:rsidRDefault="001737E2" w:rsidP="001737E2">
      <w:pPr>
        <w:numPr>
          <w:ilvl w:val="0"/>
          <w:numId w:val="1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Имя </w:t>
      </w: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>переменной</w:t>
      </w: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 не должно содержать пробелов;</w:t>
      </w:r>
    </w:p>
    <w:p w14:paraId="4AD91FDA" w14:textId="77777777" w:rsidR="001737E2" w:rsidRPr="001737E2" w:rsidRDefault="001737E2" w:rsidP="001737E2">
      <w:pPr>
        <w:numPr>
          <w:ilvl w:val="0"/>
          <w:numId w:val="1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Имя </w:t>
      </w: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>переменной</w:t>
      </w: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 не должно начинаться с цифры;</w:t>
      </w:r>
    </w:p>
    <w:p w14:paraId="06A7C50B" w14:textId="77777777" w:rsidR="001737E2" w:rsidRPr="001737E2" w:rsidRDefault="001737E2" w:rsidP="001737E2">
      <w:pPr>
        <w:numPr>
          <w:ilvl w:val="0"/>
          <w:numId w:val="1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 xml:space="preserve">Регистр важен: </w:t>
      </w:r>
      <w:proofErr w:type="spellStart"/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var</w:t>
      </w:r>
      <w:proofErr w:type="spellEnd"/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 xml:space="preserve"> и </w:t>
      </w:r>
      <w:proofErr w:type="spellStart"/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Var</w:t>
      </w:r>
      <w:proofErr w:type="spellEnd"/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 xml:space="preserve"> это разные </w:t>
      </w:r>
      <w:r w:rsidRPr="001737E2">
        <w:rPr>
          <w:rFonts w:ascii="Times New Roman" w:eastAsia="Times New Roman" w:hAnsi="Times New Roman" w:cs="Times New Roman"/>
          <w:b/>
          <w:bCs/>
          <w:color w:val="202124"/>
          <w:kern w:val="0"/>
          <w:sz w:val="32"/>
          <w:szCs w:val="32"/>
          <w:lang w:eastAsia="ru-RU"/>
          <w14:ligatures w14:val="none"/>
        </w:rPr>
        <w:t>переменные</w:t>
      </w:r>
      <w:r w:rsidRPr="001737E2"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  <w:t>.</w:t>
      </w:r>
    </w:p>
    <w:p w14:paraId="1E33B3E8" w14:textId="77777777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shd w:val="clear" w:color="auto" w:fill="FFFFFF"/>
          <w:lang w:eastAsia="ru-RU"/>
          <w14:ligatures w14:val="none"/>
        </w:rPr>
      </w:pPr>
    </w:p>
    <w:p w14:paraId="04F23742" w14:textId="30A3631C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</w:t>
      </w:r>
      <w:r w:rsidRPr="001737E2">
        <w:rPr>
          <w:rFonts w:ascii="Times New Roman" w:hAnsi="Times New Roman" w:cs="Times New Roman"/>
          <w:b/>
          <w:bCs/>
          <w:sz w:val="32"/>
          <w:szCs w:val="32"/>
        </w:rPr>
        <w:t>азбиение кода на отдельные функции, применение форматирования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9A8F05F" w14:textId="77777777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529962" w14:textId="350E39E7" w:rsidR="001737E2" w:rsidRPr="001737E2" w:rsidRDefault="001737E2" w:rsidP="001737E2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sz w:val="32"/>
          <w:szCs w:val="32"/>
        </w:rPr>
      </w:pPr>
      <w:proofErr w:type="spellStart"/>
      <w:r w:rsidRPr="001737E2">
        <w:rPr>
          <w:sz w:val="32"/>
          <w:szCs w:val="32"/>
        </w:rPr>
        <w:t>ReSharper</w:t>
      </w:r>
      <w:proofErr w:type="spellEnd"/>
      <w:r w:rsidRPr="001737E2">
        <w:rPr>
          <w:sz w:val="32"/>
          <w:szCs w:val="32"/>
        </w:rPr>
        <w:t xml:space="preserve"> помогает поддерживать единый стиль кода по всей кодовой базе. Настройки стиля по умолчанию основаны на общепринятых стандартах и передовых практиках. Однако, можно настроить индивидуальный стиль кода, как для постоянной работы c </w:t>
      </w:r>
      <w:proofErr w:type="spellStart"/>
      <w:r w:rsidRPr="001737E2">
        <w:rPr>
          <w:sz w:val="32"/>
          <w:szCs w:val="32"/>
        </w:rPr>
        <w:t>ReSharper</w:t>
      </w:r>
      <w:proofErr w:type="spellEnd"/>
      <w:r w:rsidRPr="001737E2">
        <w:rPr>
          <w:sz w:val="32"/>
          <w:szCs w:val="32"/>
        </w:rPr>
        <w:t>, так и для отдельного решения и </w:t>
      </w:r>
      <w:hyperlink r:id="rId57" w:anchor="Distributed_Storage_of_ReSharper_Settings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поделиться настройками с командой</w:t>
        </w:r>
      </w:hyperlink>
      <w:r w:rsidRPr="001737E2">
        <w:rPr>
          <w:sz w:val="32"/>
          <w:szCs w:val="32"/>
        </w:rPr>
        <w:t xml:space="preserve">. </w:t>
      </w:r>
      <w:proofErr w:type="spellStart"/>
      <w:r w:rsidRPr="001737E2">
        <w:rPr>
          <w:sz w:val="32"/>
          <w:szCs w:val="32"/>
        </w:rPr>
        <w:t>ReSharper</w:t>
      </w:r>
      <w:proofErr w:type="spellEnd"/>
      <w:r w:rsidRPr="001737E2">
        <w:rPr>
          <w:sz w:val="32"/>
          <w:szCs w:val="32"/>
        </w:rPr>
        <w:t xml:space="preserve"> учитывает предпочтения в стиле кода, когда предлагает варианты </w:t>
      </w:r>
      <w:proofErr w:type="spellStart"/>
      <w:r w:rsidRPr="001737E2">
        <w:rPr>
          <w:sz w:val="32"/>
          <w:szCs w:val="32"/>
        </w:rPr>
        <w:fldChar w:fldCharType="begin"/>
      </w:r>
      <w:r w:rsidRPr="001737E2">
        <w:rPr>
          <w:sz w:val="32"/>
          <w:szCs w:val="32"/>
        </w:rPr>
        <w:instrText xml:space="preserve"> HYPERLINK "https://www.jetbrains.com/ru-ru/resharper/features/code_completion.html" </w:instrText>
      </w:r>
      <w:r w:rsidRPr="001737E2">
        <w:rPr>
          <w:sz w:val="32"/>
          <w:szCs w:val="32"/>
        </w:rPr>
      </w:r>
      <w:r w:rsidRPr="001737E2">
        <w:rPr>
          <w:sz w:val="32"/>
          <w:szCs w:val="32"/>
        </w:rPr>
        <w:fldChar w:fldCharType="separate"/>
      </w:r>
      <w:r w:rsidRPr="001737E2">
        <w:rPr>
          <w:rStyle w:val="a9"/>
          <w:sz w:val="32"/>
          <w:szCs w:val="32"/>
          <w:bdr w:val="none" w:sz="0" w:space="0" w:color="auto" w:frame="1"/>
        </w:rPr>
        <w:t>автодополнения</w:t>
      </w:r>
      <w:proofErr w:type="spellEnd"/>
      <w:r w:rsidRPr="001737E2">
        <w:rPr>
          <w:sz w:val="32"/>
          <w:szCs w:val="32"/>
        </w:rPr>
        <w:fldChar w:fldCharType="end"/>
      </w:r>
      <w:r w:rsidRPr="001737E2">
        <w:rPr>
          <w:sz w:val="32"/>
          <w:szCs w:val="32"/>
        </w:rPr>
        <w:t>, </w:t>
      </w:r>
      <w:hyperlink r:id="rId58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генерирует новые члены</w:t>
        </w:r>
      </w:hyperlink>
      <w:r w:rsidRPr="001737E2">
        <w:rPr>
          <w:sz w:val="32"/>
          <w:szCs w:val="32"/>
        </w:rPr>
        <w:t>, применяет </w:t>
      </w:r>
      <w:hyperlink r:id="rId59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шаблоны кода</w:t>
        </w:r>
      </w:hyperlink>
      <w:r w:rsidRPr="001737E2">
        <w:rPr>
          <w:sz w:val="32"/>
          <w:szCs w:val="32"/>
        </w:rPr>
        <w:t> и производит </w:t>
      </w:r>
      <w:hyperlink r:id="rId60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рефакторинг</w:t>
        </w:r>
      </w:hyperlink>
      <w:r w:rsidRPr="001737E2">
        <w:rPr>
          <w:sz w:val="32"/>
          <w:szCs w:val="32"/>
        </w:rPr>
        <w:t>. Нарушения стиля кода отслеживаются при помощи </w:t>
      </w:r>
      <w:hyperlink r:id="rId61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инспекций</w:t>
        </w:r>
      </w:hyperlink>
      <w:r w:rsidRPr="001737E2">
        <w:rPr>
          <w:sz w:val="32"/>
          <w:szCs w:val="32"/>
        </w:rPr>
        <w:t> и мгновенно устраняются благодаря </w:t>
      </w:r>
      <w:hyperlink r:id="rId62" w:history="1">
        <w:r w:rsidRPr="001737E2">
          <w:rPr>
            <w:rStyle w:val="a9"/>
            <w:sz w:val="32"/>
            <w:szCs w:val="32"/>
            <w:bdr w:val="none" w:sz="0" w:space="0" w:color="auto" w:frame="1"/>
          </w:rPr>
          <w:t>быстрым исправлениям</w:t>
        </w:r>
      </w:hyperlink>
      <w:r w:rsidRPr="001737E2">
        <w:rPr>
          <w:sz w:val="32"/>
          <w:szCs w:val="32"/>
        </w:rPr>
        <w:t xml:space="preserve"> и механизму Code </w:t>
      </w:r>
      <w:proofErr w:type="spellStart"/>
      <w:r w:rsidRPr="001737E2">
        <w:rPr>
          <w:sz w:val="32"/>
          <w:szCs w:val="32"/>
        </w:rPr>
        <w:t>Cleanup</w:t>
      </w:r>
      <w:proofErr w:type="spellEnd"/>
      <w:r w:rsidRPr="001737E2">
        <w:rPr>
          <w:sz w:val="32"/>
          <w:szCs w:val="32"/>
        </w:rPr>
        <w:t>.</w:t>
      </w:r>
    </w:p>
    <w:p w14:paraId="2A5421FC" w14:textId="77777777" w:rsid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0F760A" w14:textId="718107AF" w:rsidR="001737E2" w:rsidRP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</w:pP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Откройте код.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>Выделите код.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 </w:t>
      </w:r>
      <w:r w:rsidRPr="001737E2">
        <w:rPr>
          <w:rFonts w:ascii="Times New Roman" w:hAnsi="Times New Roman" w:cs="Times New Roman"/>
          <w:color w:val="040C28"/>
          <w:sz w:val="32"/>
          <w:szCs w:val="32"/>
        </w:rPr>
        <w:t xml:space="preserve">Выберите </w:t>
      </w:r>
      <w:proofErr w:type="gramStart"/>
      <w:r w:rsidRPr="001737E2">
        <w:rPr>
          <w:rFonts w:ascii="Times New Roman" w:hAnsi="Times New Roman" w:cs="Times New Roman"/>
          <w:color w:val="040C28"/>
          <w:sz w:val="32"/>
          <w:szCs w:val="32"/>
        </w:rPr>
        <w:t>Редактировать &gt;</w:t>
      </w:r>
      <w:proofErr w:type="gramEnd"/>
      <w:r w:rsidRPr="001737E2">
        <w:rPr>
          <w:rFonts w:ascii="Times New Roman" w:hAnsi="Times New Roman" w:cs="Times New Roman"/>
          <w:color w:val="040C28"/>
          <w:sz w:val="32"/>
          <w:szCs w:val="32"/>
        </w:rPr>
        <w:t xml:space="preserve"> Код &gt; Применить исходное форматирование к выделенному</w:t>
      </w:r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. Или выберите Применить исходное форматирование к выбранному в разделе Общая панель </w:t>
      </w:r>
      <w:proofErr w:type="gramStart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>инструментов &gt;</w:t>
      </w:r>
      <w:proofErr w:type="gramEnd"/>
      <w:r w:rsidRPr="001737E2">
        <w:rPr>
          <w:rFonts w:ascii="Times New Roman" w:hAnsi="Times New Roman" w:cs="Times New Roman"/>
          <w:color w:val="4D5156"/>
          <w:sz w:val="32"/>
          <w:szCs w:val="32"/>
          <w:shd w:val="clear" w:color="auto" w:fill="FFFFFF"/>
        </w:rPr>
        <w:t xml:space="preserve"> Форматировать исходный код.</w:t>
      </w:r>
    </w:p>
    <w:p w14:paraId="655EF02C" w14:textId="77777777" w:rsidR="001737E2" w:rsidRPr="001737E2" w:rsidRDefault="001737E2" w:rsidP="001737E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02124"/>
          <w:kern w:val="0"/>
          <w:sz w:val="32"/>
          <w:szCs w:val="32"/>
          <w:lang w:eastAsia="ru-RU"/>
          <w14:ligatures w14:val="none"/>
        </w:rPr>
      </w:pPr>
    </w:p>
    <w:p w14:paraId="177597A9" w14:textId="3888CFB6" w:rsidR="00B00343" w:rsidRPr="001737E2" w:rsidRDefault="001F0BA3" w:rsidP="00260A56">
      <w:pPr>
        <w:pStyle w:val="2"/>
      </w:pPr>
      <w:bookmarkStart w:id="20" w:name="_Toc136638290"/>
      <w:r w:rsidRPr="001737E2">
        <w:lastRenderedPageBreak/>
        <w:t xml:space="preserve">11.5.12. </w:t>
      </w:r>
      <w:r w:rsidR="005D265B" w:rsidRPr="001737E2">
        <w:t xml:space="preserve">Каковы основные задачи, решаемые программой </w:t>
      </w:r>
      <w:proofErr w:type="spellStart"/>
      <w:r w:rsidR="005D265B" w:rsidRPr="001737E2">
        <w:t>splint</w:t>
      </w:r>
      <w:bookmarkEnd w:id="20"/>
      <w:proofErr w:type="spellEnd"/>
    </w:p>
    <w:p w14:paraId="157ED432" w14:textId="79E02993" w:rsidR="00670986" w:rsidRDefault="001F0BA3" w:rsidP="0067098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0BA3">
        <w:rPr>
          <w:rFonts w:ascii="Times New Roman" w:hAnsi="Times New Roman" w:cs="Times New Roman"/>
          <w:b/>
          <w:bCs/>
          <w:sz w:val="32"/>
          <w:szCs w:val="32"/>
        </w:rPr>
        <w:t>ОТВЕТ:</w:t>
      </w:r>
      <w:r w:rsidR="00670986" w:rsidRPr="00670986">
        <w:rPr>
          <w:rFonts w:ascii="Times New Roman" w:hAnsi="Times New Roman" w:cs="Times New Roman"/>
          <w:sz w:val="28"/>
          <w:szCs w:val="28"/>
        </w:rPr>
        <w:t xml:space="preserve"> </w:t>
      </w:r>
      <w:r w:rsidR="00670986" w:rsidRPr="00670986">
        <w:rPr>
          <w:rFonts w:ascii="Times New Roman" w:hAnsi="Times New Roman" w:cs="Times New Roman"/>
          <w:sz w:val="32"/>
          <w:szCs w:val="32"/>
        </w:rPr>
        <w:t>Программа анализирует код, выдает ошибки и комментарии о нем.</w:t>
      </w:r>
    </w:p>
    <w:p w14:paraId="2234CC72" w14:textId="194F5EC0" w:rsidR="00386476" w:rsidRDefault="00386476" w:rsidP="003864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</w:pPr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 xml:space="preserve">Команда </w:t>
      </w:r>
      <w:proofErr w:type="spellStart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>split</w:t>
      </w:r>
      <w:proofErr w:type="spellEnd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 xml:space="preserve"> в Linux позволяет разбивать файлы на несколько файлов. Есть несколько способов настроить параметры для вашего приложения. Мы покажем вам несколько примеров команды </w:t>
      </w:r>
      <w:proofErr w:type="spellStart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>split</w:t>
      </w:r>
      <w:proofErr w:type="spellEnd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>, которые помогут вам понять ее использование.</w:t>
      </w:r>
      <w:r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 xml:space="preserve">Можно </w:t>
      </w:r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 xml:space="preserve">использовать команды </w:t>
      </w:r>
      <w:proofErr w:type="spellStart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>ll</w:t>
      </w:r>
      <w:proofErr w:type="spellEnd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 xml:space="preserve"> и </w:t>
      </w:r>
      <w:proofErr w:type="spellStart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>wc</w:t>
      </w:r>
      <w:proofErr w:type="spellEnd"/>
      <w:r w:rsidRPr="00386476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lang w:eastAsia="ru-RU"/>
          <w14:ligatures w14:val="none"/>
        </w:rPr>
        <w:t xml:space="preserve"> для выделения изменений файла.</w:t>
      </w:r>
    </w:p>
    <w:p w14:paraId="405A2413" w14:textId="77777777" w:rsidR="00A3495F" w:rsidRDefault="00A3495F" w:rsidP="00A3495F">
      <w:pPr>
        <w:pStyle w:val="2"/>
        <w:shd w:val="clear" w:color="auto" w:fill="FFFFFF"/>
        <w:spacing w:before="0" w:after="150" w:line="540" w:lineRule="atLeast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1" w:name="_Toc136638291"/>
      <w:r>
        <w:rPr>
          <w:rFonts w:ascii="Segoe UI" w:hAnsi="Segoe UI" w:cs="Segoe UI"/>
          <w:color w:val="000000"/>
          <w:sz w:val="33"/>
          <w:szCs w:val="33"/>
        </w:rPr>
        <w:t xml:space="preserve">Примеры команды </w:t>
      </w:r>
      <w:proofErr w:type="spellStart"/>
      <w:r>
        <w:rPr>
          <w:rFonts w:ascii="Segoe UI" w:hAnsi="Segoe UI" w:cs="Segoe UI"/>
          <w:color w:val="000000"/>
          <w:sz w:val="33"/>
          <w:szCs w:val="33"/>
        </w:rPr>
        <w:t>Split</w:t>
      </w:r>
      <w:proofErr w:type="spellEnd"/>
      <w:r>
        <w:rPr>
          <w:rFonts w:ascii="Segoe UI" w:hAnsi="Segoe UI" w:cs="Segoe UI"/>
          <w:color w:val="000000"/>
          <w:sz w:val="33"/>
          <w:szCs w:val="33"/>
        </w:rPr>
        <w:t xml:space="preserve"> в Linux</w:t>
      </w:r>
      <w:bookmarkEnd w:id="21"/>
    </w:p>
    <w:p w14:paraId="5D26D307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Синтаксис команды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Split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:</w:t>
      </w:r>
    </w:p>
    <w:p w14:paraId="05B2E599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[</w:t>
      </w:r>
      <w:proofErr w:type="spellStart"/>
      <w:r>
        <w:rPr>
          <w:rFonts w:ascii="Consolas" w:hAnsi="Consolas"/>
          <w:color w:val="141414"/>
          <w:sz w:val="24"/>
          <w:szCs w:val="24"/>
        </w:rPr>
        <w:t>options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] </w:t>
      </w:r>
      <w:proofErr w:type="spellStart"/>
      <w:r>
        <w:rPr>
          <w:rFonts w:ascii="Consolas" w:hAnsi="Consolas"/>
          <w:color w:val="141414"/>
          <w:sz w:val="24"/>
          <w:szCs w:val="24"/>
        </w:rPr>
        <w:t>filename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[</w:t>
      </w:r>
      <w:proofErr w:type="spellStart"/>
      <w:r>
        <w:rPr>
          <w:rFonts w:ascii="Consolas" w:hAnsi="Consolas"/>
          <w:color w:val="141414"/>
          <w:sz w:val="24"/>
          <w:szCs w:val="24"/>
        </w:rPr>
        <w:t>prefix</w:t>
      </w:r>
      <w:proofErr w:type="spellEnd"/>
      <w:r>
        <w:rPr>
          <w:rFonts w:ascii="Consolas" w:hAnsi="Consolas"/>
          <w:color w:val="141414"/>
          <w:sz w:val="24"/>
          <w:szCs w:val="24"/>
        </w:rPr>
        <w:t>]</w:t>
      </w:r>
    </w:p>
    <w:p w14:paraId="49A73549" w14:textId="77777777" w:rsidR="00A3495F" w:rsidRDefault="00A3495F" w:rsidP="003864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:shd w:val="clear" w:color="auto" w:fill="FFFFFF"/>
          <w:lang w:eastAsia="ru-RU"/>
          <w14:ligatures w14:val="none"/>
        </w:rPr>
      </w:pPr>
    </w:p>
    <w:p w14:paraId="553B9878" w14:textId="77777777" w:rsidR="00A3495F" w:rsidRDefault="00A3495F" w:rsidP="00A3495F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2" w:name="_Toc136638292"/>
      <w:r>
        <w:rPr>
          <w:rFonts w:ascii="Segoe UI" w:hAnsi="Segoe UI" w:cs="Segoe UI"/>
          <w:color w:val="000000"/>
          <w:sz w:val="33"/>
          <w:szCs w:val="33"/>
        </w:rPr>
        <w:t>1. Разделите файлы на несколько файлов</w:t>
      </w:r>
      <w:bookmarkEnd w:id="22"/>
    </w:p>
    <w:p w14:paraId="6A55293B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По умолчанию команда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split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 создает новые файлы для каждых 1000 строк. Если префикс не указан, он будет использовать ‘x’. Следующие буквы перечисляют файлы, поэтому сначала идет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xaa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, затем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xab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 и так далее.</w:t>
      </w:r>
    </w:p>
    <w:p w14:paraId="601B9D04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Давайте разделим пример файла журнала:</w:t>
      </w:r>
    </w:p>
    <w:p w14:paraId="0D8E2F85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AndreyExLogFile.log</w:t>
      </w:r>
    </w:p>
    <w:p w14:paraId="4059C406" w14:textId="02094BA1" w:rsidR="00A3495F" w:rsidRDefault="00A3495F" w:rsidP="00386476">
      <w:pPr>
        <w:spacing w:after="0" w:line="240" w:lineRule="auto"/>
        <w:jc w:val="both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 xml:space="preserve">Если вы используете команду </w:t>
      </w:r>
      <w:proofErr w:type="spellStart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ls</w:t>
      </w:r>
      <w:proofErr w:type="spellEnd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, вы можете увидеть несколько новых файлов в вашем каталоге.</w:t>
      </w:r>
    </w:p>
    <w:p w14:paraId="681C7D92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andreyex@</w:t>
      </w:r>
      <w:proofErr w:type="gramStart"/>
      <w:r>
        <w:rPr>
          <w:rFonts w:ascii="Consolas" w:hAnsi="Consolas"/>
          <w:color w:val="141414"/>
          <w:sz w:val="24"/>
          <w:szCs w:val="24"/>
        </w:rPr>
        <w:t>destroyer</w:t>
      </w:r>
      <w:proofErr w:type="spellEnd"/>
      <w:r>
        <w:rPr>
          <w:rFonts w:ascii="Consolas" w:hAnsi="Consolas"/>
          <w:color w:val="141414"/>
          <w:sz w:val="24"/>
          <w:szCs w:val="24"/>
        </w:rPr>
        <w:t>:~</w:t>
      </w:r>
      <w:proofErr w:type="gramEnd"/>
      <w:r>
        <w:rPr>
          <w:rFonts w:ascii="Consolas" w:hAnsi="Consolas"/>
          <w:color w:val="141414"/>
          <w:sz w:val="24"/>
          <w:szCs w:val="24"/>
        </w:rPr>
        <w:t>/</w:t>
      </w:r>
      <w:proofErr w:type="spellStart"/>
      <w:r>
        <w:rPr>
          <w:rFonts w:ascii="Consolas" w:hAnsi="Consolas"/>
          <w:color w:val="141414"/>
          <w:sz w:val="24"/>
          <w:szCs w:val="24"/>
        </w:rPr>
        <w:t>Documents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$ </w:t>
      </w:r>
      <w:proofErr w:type="spellStart"/>
      <w:r>
        <w:rPr>
          <w:rFonts w:ascii="Consolas" w:hAnsi="Consolas"/>
          <w:color w:val="141414"/>
          <w:sz w:val="24"/>
          <w:szCs w:val="24"/>
        </w:rPr>
        <w:t>ls</w:t>
      </w:r>
      <w:proofErr w:type="spellEnd"/>
    </w:p>
    <w:p w14:paraId="280A2F58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gramStart"/>
      <w:r>
        <w:rPr>
          <w:rFonts w:ascii="Consolas" w:hAnsi="Consolas"/>
          <w:color w:val="141414"/>
          <w:sz w:val="24"/>
          <w:szCs w:val="24"/>
        </w:rPr>
        <w:t xml:space="preserve">AndreyExLogFile.log  </w:t>
      </w:r>
      <w:proofErr w:type="spellStart"/>
      <w:r>
        <w:rPr>
          <w:rFonts w:ascii="Consolas" w:hAnsi="Consolas"/>
          <w:color w:val="141414"/>
          <w:sz w:val="24"/>
          <w:szCs w:val="24"/>
        </w:rPr>
        <w:t>xab</w:t>
      </w:r>
      <w:proofErr w:type="spellEnd"/>
      <w:proofErr w:type="gram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xad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xaf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xah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xaj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xal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xan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xap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xar</w:t>
      </w:r>
      <w:proofErr w:type="spellEnd"/>
    </w:p>
    <w:p w14:paraId="29C70CA0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xaa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            </w:t>
      </w:r>
      <w:proofErr w:type="spellStart"/>
      <w:proofErr w:type="gramStart"/>
      <w:r>
        <w:rPr>
          <w:rFonts w:ascii="Consolas" w:hAnsi="Consolas"/>
          <w:color w:val="141414"/>
          <w:sz w:val="24"/>
          <w:szCs w:val="24"/>
        </w:rPr>
        <w:t>xac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xae</w:t>
      </w:r>
      <w:proofErr w:type="spellEnd"/>
      <w:proofErr w:type="gram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xag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xai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xak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xam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xao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 </w:t>
      </w:r>
      <w:proofErr w:type="spellStart"/>
      <w:r>
        <w:rPr>
          <w:rFonts w:ascii="Consolas" w:hAnsi="Consolas"/>
          <w:color w:val="141414"/>
          <w:sz w:val="24"/>
          <w:szCs w:val="24"/>
        </w:rPr>
        <w:t>xaq</w:t>
      </w:r>
      <w:proofErr w:type="spellEnd"/>
    </w:p>
    <w:p w14:paraId="1C4ED123" w14:textId="5019F292" w:rsidR="00A3495F" w:rsidRDefault="00A3495F" w:rsidP="00386476">
      <w:pPr>
        <w:spacing w:after="0" w:line="240" w:lineRule="auto"/>
        <w:jc w:val="both"/>
        <w:rPr>
          <w:rFonts w:ascii="Segoe UI" w:hAnsi="Segoe UI" w:cs="Segoe UI"/>
          <w:color w:val="44444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 xml:space="preserve">Вы можете использовать </w:t>
      </w:r>
      <w:proofErr w:type="spellStart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wc</w:t>
      </w:r>
      <w:proofErr w:type="spellEnd"/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 xml:space="preserve"> для быстрой проверки количества строк после разделения.</w:t>
      </w:r>
    </w:p>
    <w:p w14:paraId="141143F9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Помните, что ранее мы видели, что наш исходный файл содержал 17 170 строк. Таким образом, мы можем видеть, что наша программа </w:t>
      </w:r>
      <w:proofErr w:type="gramStart"/>
      <w:r>
        <w:rPr>
          <w:rFonts w:ascii="Segoe UI" w:hAnsi="Segoe UI" w:cs="Segoe UI"/>
          <w:color w:val="444444"/>
          <w:sz w:val="21"/>
          <w:szCs w:val="21"/>
        </w:rPr>
        <w:t>создала</w:t>
      </w:r>
      <w:proofErr w:type="gramEnd"/>
      <w:r>
        <w:rPr>
          <w:rFonts w:ascii="Segoe UI" w:hAnsi="Segoe UI" w:cs="Segoe UI"/>
          <w:color w:val="444444"/>
          <w:sz w:val="21"/>
          <w:szCs w:val="21"/>
        </w:rPr>
        <w:t xml:space="preserve"> как и ожидалось, 18 новых файлов. 17 из них заполнены 1000 строками в каждой, а последняя имеет оставшиеся 170 строк.</w:t>
      </w:r>
    </w:p>
    <w:p w14:paraId="756951CA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Другой способ продемонстрировать, что происходит, — запустить команду с параметром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verbose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. Если вы не знакомы с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verbose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, вы пропускаете! Он предоставляет более подробные отзывы о том, что делает ваша система, и он доступен для использования со многими командами.</w:t>
      </w:r>
    </w:p>
    <w:p w14:paraId="1D4C8D78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lastRenderedPageBreak/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AndreyExLogFile.log --</w:t>
      </w:r>
      <w:proofErr w:type="spellStart"/>
      <w:r>
        <w:rPr>
          <w:rFonts w:ascii="Consolas" w:hAnsi="Consolas"/>
          <w:color w:val="141414"/>
          <w:sz w:val="24"/>
          <w:szCs w:val="24"/>
        </w:rPr>
        <w:t>verbose</w:t>
      </w:r>
      <w:proofErr w:type="spellEnd"/>
    </w:p>
    <w:p w14:paraId="6AD37A4D" w14:textId="77777777" w:rsidR="00A3495F" w:rsidRDefault="00A3495F" w:rsidP="00A3495F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3" w:name="_Toc136638293"/>
      <w:r>
        <w:rPr>
          <w:rFonts w:ascii="Segoe UI" w:hAnsi="Segoe UI" w:cs="Segoe UI"/>
          <w:color w:val="000000"/>
          <w:sz w:val="33"/>
          <w:szCs w:val="33"/>
        </w:rPr>
        <w:t>2. Разделите файлы на несколько файлов с определенными номерами строк</w:t>
      </w:r>
      <w:bookmarkEnd w:id="23"/>
    </w:p>
    <w:p w14:paraId="4E07BF1A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Мы понимаем, что вам может не понравиться, что файлы разбиты на файлы по 1000 строк. Вы можете изменить это поведение с помощью опции -l.</w:t>
      </w:r>
    </w:p>
    <w:p w14:paraId="1A3B2E47" w14:textId="77777777" w:rsidR="00A3495F" w:rsidRDefault="00A3495F" w:rsidP="00A3495F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Теперь вы можете указать, сколько строк вы хотите в каждом из новых файлов.</w:t>
      </w:r>
    </w:p>
    <w:p w14:paraId="06AF2300" w14:textId="77777777" w:rsidR="00A3495F" w:rsidRDefault="00A3495F" w:rsidP="00A3495F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AndreyExLogFile.log -l 500</w:t>
      </w:r>
    </w:p>
    <w:p w14:paraId="3C781794" w14:textId="77777777" w:rsidR="00543046" w:rsidRDefault="00543046" w:rsidP="00543046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4" w:name="_Toc136638294"/>
      <w:r>
        <w:rPr>
          <w:rFonts w:ascii="Segoe UI" w:hAnsi="Segoe UI" w:cs="Segoe UI"/>
          <w:color w:val="000000"/>
          <w:sz w:val="33"/>
          <w:szCs w:val="33"/>
        </w:rPr>
        <w:t>3. Разделение файлов на n файлов</w:t>
      </w:r>
      <w:bookmarkEnd w:id="24"/>
    </w:p>
    <w:p w14:paraId="662D6EAB" w14:textId="77777777" w:rsidR="00543046" w:rsidRDefault="00543046" w:rsidP="00543046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Опция -n делает разделение на указанное число частей или кусков. Вы можете назначить, сколько файлов вы хотите, добавив целочисленное значение после -n.</w:t>
      </w:r>
    </w:p>
    <w:p w14:paraId="6D31A37F" w14:textId="77777777" w:rsidR="00543046" w:rsidRDefault="00543046" w:rsidP="00543046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AndreyExLogFile.log -n 15</w:t>
      </w:r>
    </w:p>
    <w:p w14:paraId="2CFA9122" w14:textId="77777777" w:rsidR="00543046" w:rsidRDefault="00543046" w:rsidP="00543046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5" w:name="_Toc136638295"/>
      <w:r>
        <w:rPr>
          <w:rFonts w:ascii="Segoe UI" w:hAnsi="Segoe UI" w:cs="Segoe UI"/>
          <w:color w:val="000000"/>
          <w:sz w:val="33"/>
          <w:szCs w:val="33"/>
        </w:rPr>
        <w:t>5. Разделите и укажите длину суффикса</w:t>
      </w:r>
      <w:bookmarkEnd w:id="25"/>
    </w:p>
    <w:p w14:paraId="239E833F" w14:textId="77777777" w:rsidR="00543046" w:rsidRDefault="00543046" w:rsidP="00543046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Разделение имеет длину суффикса по умолчанию 2 [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aa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ab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 и т. д.]. Это изменится автоматически при увеличении количества файлов, </w:t>
      </w:r>
      <w:proofErr w:type="gramStart"/>
      <w:r>
        <w:rPr>
          <w:rFonts w:ascii="Segoe UI" w:hAnsi="Segoe UI" w:cs="Segoe UI"/>
          <w:color w:val="444444"/>
          <w:sz w:val="21"/>
          <w:szCs w:val="21"/>
        </w:rPr>
        <w:t>но</w:t>
      </w:r>
      <w:proofErr w:type="gramEnd"/>
      <w:r>
        <w:rPr>
          <w:rFonts w:ascii="Segoe UI" w:hAnsi="Segoe UI" w:cs="Segoe UI"/>
          <w:color w:val="444444"/>
          <w:sz w:val="21"/>
          <w:szCs w:val="21"/>
        </w:rPr>
        <w:t xml:space="preserve"> если вы хотите изменить его вручную, это тоже возможно. Допустим, вы хотите, чтобы наши файлы были названы как-то вроде 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AndreyExSeparatedLogFiles.log_aaaab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.</w:t>
      </w:r>
    </w:p>
    <w:p w14:paraId="131DBCB7" w14:textId="77777777" w:rsidR="00543046" w:rsidRDefault="00543046" w:rsidP="00543046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Как ты можешь это сделать? Опция -a позволяет нам указать длину суффикса.</w:t>
      </w:r>
    </w:p>
    <w:p w14:paraId="529F9248" w14:textId="77777777" w:rsidR="00543046" w:rsidRPr="00543046" w:rsidRDefault="00543046" w:rsidP="00543046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  <w:lang w:val="en-US"/>
        </w:rPr>
      </w:pPr>
      <w:r w:rsidRPr="00543046">
        <w:rPr>
          <w:rFonts w:ascii="Consolas" w:hAnsi="Consolas"/>
          <w:color w:val="141414"/>
          <w:sz w:val="24"/>
          <w:szCs w:val="24"/>
          <w:lang w:val="en-US"/>
        </w:rPr>
        <w:t>split AndreyExLogFile.log AndreyExSeparatedLogFiles.log_ -a 5</w:t>
      </w:r>
    </w:p>
    <w:p w14:paraId="65A844B5" w14:textId="77777777" w:rsidR="00543046" w:rsidRDefault="00543046" w:rsidP="00543046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6" w:name="_Toc136638296"/>
      <w:r>
        <w:rPr>
          <w:rFonts w:ascii="Segoe UI" w:hAnsi="Segoe UI" w:cs="Segoe UI"/>
          <w:color w:val="000000"/>
          <w:sz w:val="33"/>
          <w:szCs w:val="33"/>
        </w:rPr>
        <w:t>6. Разделить с помощью числового суффикса заказа</w:t>
      </w:r>
      <w:bookmarkEnd w:id="26"/>
    </w:p>
    <w:p w14:paraId="0360CB7E" w14:textId="77777777" w:rsidR="00543046" w:rsidRDefault="00543046" w:rsidP="00543046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До этого момента вы видели, что ваши файлы разделены с использованием различных буквенных комбинаций. Лично нам гораздо проще различать файлы по номерам.</w:t>
      </w:r>
    </w:p>
    <w:p w14:paraId="336B5E4A" w14:textId="77777777" w:rsidR="00543046" w:rsidRDefault="00543046" w:rsidP="00543046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Давайте сохраним длину суффикса из предыдущего примера, но изменим алфавитную организацию на числовую с помощью опции -d.</w:t>
      </w:r>
    </w:p>
    <w:p w14:paraId="46CC3432" w14:textId="77777777" w:rsidR="002E3D5D" w:rsidRDefault="002E3D5D" w:rsidP="002E3D5D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7" w:name="_Toc136638297"/>
      <w:r>
        <w:rPr>
          <w:rFonts w:ascii="Segoe UI" w:hAnsi="Segoe UI" w:cs="Segoe UI"/>
          <w:color w:val="000000"/>
          <w:sz w:val="33"/>
          <w:szCs w:val="33"/>
        </w:rPr>
        <w:t>7. Добавьте шестнадцатеричные суффиксы для разделения файлов</w:t>
      </w:r>
      <w:bookmarkEnd w:id="27"/>
    </w:p>
    <w:p w14:paraId="22FB479E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Другой вариант создания суффикса — использовать встроенный шестнадцатеричный суффикс, который чередует упорядоченные буквы и цифры.</w:t>
      </w:r>
    </w:p>
    <w:p w14:paraId="1CF74FFE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В этом примере мы объединяем несколько вещей, которые мы вам уже показали. Мы разделим файл, используя свой собственный префикс и выбрали подчеркивание для удобства чтения.</w:t>
      </w:r>
    </w:p>
    <w:p w14:paraId="56C483B6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lastRenderedPageBreak/>
        <w:t>Мы использовали опцию -x для создания шестнадцатеричного суффикса. Затем разделили наш файл на 50 кусков и дали суффиксу длину 6.</w:t>
      </w:r>
    </w:p>
    <w:p w14:paraId="79D52337" w14:textId="77777777" w:rsidR="002E3D5D" w:rsidRPr="002E3D5D" w:rsidRDefault="002E3D5D" w:rsidP="002E3D5D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  <w:lang w:val="en-US"/>
        </w:rPr>
      </w:pPr>
      <w:r w:rsidRPr="002E3D5D">
        <w:rPr>
          <w:rFonts w:ascii="Consolas" w:hAnsi="Consolas"/>
          <w:color w:val="141414"/>
          <w:sz w:val="24"/>
          <w:szCs w:val="24"/>
          <w:lang w:val="en-US"/>
        </w:rPr>
        <w:t>split AndreyExLogFile.log _ -x -n50 -a6</w:t>
      </w:r>
    </w:p>
    <w:p w14:paraId="3394CEE8" w14:textId="77777777" w:rsidR="002E3D5D" w:rsidRDefault="002E3D5D" w:rsidP="002E3D5D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8" w:name="_Toc136638298"/>
      <w:r>
        <w:rPr>
          <w:rFonts w:ascii="Segoe UI" w:hAnsi="Segoe UI" w:cs="Segoe UI"/>
          <w:color w:val="000000"/>
          <w:sz w:val="33"/>
          <w:szCs w:val="33"/>
        </w:rPr>
        <w:t>8. Разделите файлы на несколько файлов определенного размера</w:t>
      </w:r>
      <w:bookmarkEnd w:id="28"/>
    </w:p>
    <w:p w14:paraId="6ED25F4A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Также возможно использовать размер файла, чтобы разбить файлы в разбивке. Возможно, вам нужно отправить большой файл по сети с ограниченным размером как можно более эффективно. Вы можете указать точный размер для ваших требований.</w:t>
      </w:r>
    </w:p>
    <w:p w14:paraId="179E7EE4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Синтаксис может стать немного сложнее, так как мы продолжаем добавлять опции. Итак, мы объясним, как работает команда, прежде чем показывать пример.</w:t>
      </w:r>
    </w:p>
    <w:p w14:paraId="36769E9C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>Если вы хотите создать файлы определенного размера, используйте опцию -b. Затем вы можете написать n K [B], n M [B], n G [B], где n — это значение размера вашего файла, а K [1024] — это -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kibi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, M — -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mebi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>, G — -</w:t>
      </w:r>
      <w:proofErr w:type="spellStart"/>
      <w:r>
        <w:rPr>
          <w:rFonts w:ascii="Segoe UI" w:hAnsi="Segoe UI" w:cs="Segoe UI"/>
          <w:color w:val="444444"/>
          <w:sz w:val="21"/>
          <w:szCs w:val="21"/>
        </w:rPr>
        <w:t>gibi</w:t>
      </w:r>
      <w:proofErr w:type="spellEnd"/>
      <w:r>
        <w:rPr>
          <w:rFonts w:ascii="Segoe UI" w:hAnsi="Segoe UI" w:cs="Segoe UI"/>
          <w:color w:val="444444"/>
          <w:sz w:val="21"/>
          <w:szCs w:val="21"/>
        </w:rPr>
        <w:t xml:space="preserve"> и далее. КБ [1000] — килограмм, МБ — мега и т. д.</w:t>
      </w:r>
    </w:p>
    <w:p w14:paraId="1C8D76A2" w14:textId="77777777" w:rsidR="002E3D5D" w:rsidRDefault="002E3D5D" w:rsidP="002E3D5D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</w:rPr>
      </w:pPr>
      <w:proofErr w:type="spellStart"/>
      <w:r>
        <w:rPr>
          <w:rFonts w:ascii="Consolas" w:hAnsi="Consolas"/>
          <w:color w:val="141414"/>
          <w:sz w:val="24"/>
          <w:szCs w:val="24"/>
        </w:rPr>
        <w:t>split</w:t>
      </w:r>
      <w:proofErr w:type="spellEnd"/>
      <w:r>
        <w:rPr>
          <w:rFonts w:ascii="Consolas" w:hAnsi="Consolas"/>
          <w:color w:val="141414"/>
          <w:sz w:val="24"/>
          <w:szCs w:val="24"/>
        </w:rPr>
        <w:t xml:space="preserve"> AndreyExLogFile.log AndreyExSeparatedLogFiles.log_ -d -b 128KB</w:t>
      </w:r>
    </w:p>
    <w:p w14:paraId="3962D94A" w14:textId="77777777" w:rsidR="002E3D5D" w:rsidRDefault="002E3D5D" w:rsidP="002E3D5D">
      <w:pPr>
        <w:pStyle w:val="3"/>
        <w:shd w:val="clear" w:color="auto" w:fill="FFFFFF"/>
        <w:spacing w:before="0" w:beforeAutospacing="0" w:after="150" w:afterAutospacing="0"/>
        <w:ind w:firstLine="150"/>
        <w:textAlignment w:val="baseline"/>
        <w:rPr>
          <w:rFonts w:ascii="Segoe UI" w:hAnsi="Segoe UI" w:cs="Segoe UI"/>
          <w:color w:val="000000"/>
          <w:sz w:val="33"/>
          <w:szCs w:val="33"/>
        </w:rPr>
      </w:pPr>
      <w:bookmarkStart w:id="29" w:name="_Toc136638299"/>
      <w:r>
        <w:rPr>
          <w:rFonts w:ascii="Segoe UI" w:hAnsi="Segoe UI" w:cs="Segoe UI"/>
          <w:color w:val="000000"/>
          <w:sz w:val="33"/>
          <w:szCs w:val="33"/>
        </w:rPr>
        <w:t>9. Разбивка файлов на несколько с определенным размером файла</w:t>
      </w:r>
      <w:bookmarkEnd w:id="29"/>
    </w:p>
    <w:p w14:paraId="2036CF51" w14:textId="77777777" w:rsidR="002E3D5D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</w:rPr>
      </w:pPr>
      <w:r>
        <w:rPr>
          <w:rFonts w:ascii="Segoe UI" w:hAnsi="Segoe UI" w:cs="Segoe UI"/>
          <w:color w:val="444444"/>
          <w:sz w:val="21"/>
          <w:szCs w:val="21"/>
        </w:rPr>
        <w:t xml:space="preserve">Если вы хотите разбить файлы примерно на один и тот же размер, но сохранить структуру </w:t>
      </w:r>
      <w:proofErr w:type="gramStart"/>
      <w:r>
        <w:rPr>
          <w:rFonts w:ascii="Segoe UI" w:hAnsi="Segoe UI" w:cs="Segoe UI"/>
          <w:color w:val="444444"/>
          <w:sz w:val="21"/>
          <w:szCs w:val="21"/>
        </w:rPr>
        <w:t>строк ,</w:t>
      </w:r>
      <w:proofErr w:type="gramEnd"/>
      <w:r>
        <w:rPr>
          <w:rFonts w:ascii="Segoe UI" w:hAnsi="Segoe UI" w:cs="Segoe UI"/>
          <w:color w:val="444444"/>
          <w:sz w:val="21"/>
          <w:szCs w:val="21"/>
        </w:rPr>
        <w:t xml:space="preserve"> это может быть лучшим выбором для вас. С помощью -C, вы можете указать максимальный размер. Затем программа автоматически разбивает файлы на основе полных строк.</w:t>
      </w:r>
    </w:p>
    <w:p w14:paraId="1AE0B5B6" w14:textId="77777777" w:rsidR="002E3D5D" w:rsidRPr="002E3D5D" w:rsidRDefault="002E3D5D" w:rsidP="002E3D5D">
      <w:pPr>
        <w:pStyle w:val="HTML"/>
        <w:pBdr>
          <w:left w:val="single" w:sz="24" w:space="16" w:color="EF4423"/>
        </w:pBdr>
        <w:shd w:val="clear" w:color="auto" w:fill="FFFAEF"/>
        <w:spacing w:before="320" w:after="320" w:line="375" w:lineRule="atLeast"/>
        <w:textAlignment w:val="baseline"/>
        <w:rPr>
          <w:rFonts w:ascii="Consolas" w:hAnsi="Consolas"/>
          <w:color w:val="141414"/>
          <w:sz w:val="24"/>
          <w:szCs w:val="24"/>
          <w:lang w:val="en-US"/>
        </w:rPr>
      </w:pPr>
      <w:r w:rsidRPr="002E3D5D">
        <w:rPr>
          <w:rFonts w:ascii="Consolas" w:hAnsi="Consolas"/>
          <w:color w:val="141414"/>
          <w:sz w:val="24"/>
          <w:szCs w:val="24"/>
          <w:lang w:val="en-US"/>
        </w:rPr>
        <w:t>split AndreyExLogFile.log AndreyExNewLogFiles.log_ -d -C 1MB</w:t>
      </w:r>
    </w:p>
    <w:p w14:paraId="05CFFF56" w14:textId="6B1A6E25" w:rsidR="00A3495F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textAlignment w:val="baseline"/>
        <w:rPr>
          <w:rFonts w:ascii="Segoe UI" w:hAnsi="Segoe UI" w:cs="Segoe UI"/>
          <w:color w:val="444444"/>
          <w:sz w:val="21"/>
          <w:szCs w:val="21"/>
          <w:lang w:val="en-US"/>
        </w:rPr>
      </w:pPr>
      <w:r w:rsidRPr="002E3D5D">
        <w:rPr>
          <w:rFonts w:ascii="Segoe UI" w:hAnsi="Segoe UI" w:cs="Segoe UI"/>
          <w:color w:val="444444"/>
          <w:sz w:val="21"/>
          <w:szCs w:val="21"/>
          <w:lang w:val="en-US"/>
        </w:rPr>
        <w:t> </w:t>
      </w:r>
    </w:p>
    <w:p w14:paraId="1D2BA6EE" w14:textId="3B8DA8FD" w:rsidR="002E3D5D" w:rsidRPr="002E3D5D" w:rsidRDefault="002E3D5D" w:rsidP="00260A56">
      <w:pPr>
        <w:pStyle w:val="1"/>
      </w:pPr>
      <w:bookmarkStart w:id="30" w:name="_Toc136638300"/>
      <w:r w:rsidRPr="002E3D5D">
        <w:t>Выводы, согласованные с целью</w:t>
      </w:r>
      <w:bookmarkEnd w:id="30"/>
    </w:p>
    <w:p w14:paraId="082F3E03" w14:textId="4E25DA11" w:rsidR="002E3D5D" w:rsidRPr="00A55119" w:rsidRDefault="002E3D5D" w:rsidP="002E3D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119">
        <w:rPr>
          <w:rFonts w:ascii="Times New Roman" w:hAnsi="Times New Roman" w:cs="Times New Roman"/>
          <w:sz w:val="28"/>
          <w:szCs w:val="28"/>
        </w:rPr>
        <w:t>В данной работе были изучены основные принципы анализа, тестирования и отладки программ в UNIX-подобных операционных системах на примере калькулятора, реализованного на языке С.</w:t>
      </w:r>
    </w:p>
    <w:p w14:paraId="59616367" w14:textId="77777777" w:rsidR="002E3D5D" w:rsidRPr="00386476" w:rsidRDefault="002E3D5D" w:rsidP="002E3D5D">
      <w:pPr>
        <w:pStyle w:val="a8"/>
        <w:shd w:val="clear" w:color="auto" w:fill="FFFFFF"/>
        <w:spacing w:before="0" w:beforeAutospacing="0" w:after="225" w:afterAutospacing="0"/>
        <w:ind w:firstLine="150"/>
        <w:jc w:val="both"/>
        <w:textAlignment w:val="baseline"/>
        <w:rPr>
          <w:rFonts w:ascii="Segoe UI" w:hAnsi="Segoe UI" w:cs="Segoe UI"/>
          <w:color w:val="444444"/>
          <w:sz w:val="21"/>
          <w:szCs w:val="21"/>
        </w:rPr>
      </w:pPr>
    </w:p>
    <w:p w14:paraId="26154094" w14:textId="073ADED3" w:rsidR="00386476" w:rsidRPr="00386476" w:rsidRDefault="00386476" w:rsidP="002E3D5D">
      <w:pPr>
        <w:shd w:val="clear" w:color="auto" w:fill="FFFFFF"/>
        <w:spacing w:after="225" w:line="240" w:lineRule="auto"/>
        <w:ind w:firstLine="150"/>
        <w:jc w:val="both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:lang w:eastAsia="ru-RU"/>
          <w14:ligatures w14:val="none"/>
        </w:rPr>
      </w:pPr>
    </w:p>
    <w:p w14:paraId="19154152" w14:textId="77777777" w:rsidR="00386476" w:rsidRPr="002E3D5D" w:rsidRDefault="00386476" w:rsidP="00670986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2ABE88" w14:textId="3D9F31BE" w:rsidR="001F0BA3" w:rsidRPr="002E3D5D" w:rsidRDefault="001F0BA3" w:rsidP="005D265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1F0BA3" w:rsidRPr="002E3D5D" w:rsidSect="0079073A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CE305" w14:textId="77777777" w:rsidR="00620CC7" w:rsidRDefault="00620CC7" w:rsidP="005E2B2B">
      <w:pPr>
        <w:spacing w:after="0" w:line="240" w:lineRule="auto"/>
      </w:pPr>
      <w:r>
        <w:separator/>
      </w:r>
    </w:p>
  </w:endnote>
  <w:endnote w:type="continuationSeparator" w:id="0">
    <w:p w14:paraId="7FB6199A" w14:textId="77777777" w:rsidR="00620CC7" w:rsidRDefault="00620CC7" w:rsidP="005E2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CF628" w14:textId="77777777" w:rsidR="005E2B2B" w:rsidRDefault="005E2B2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7651437"/>
      <w:docPartObj>
        <w:docPartGallery w:val="Page Numbers (Bottom of Page)"/>
        <w:docPartUnique/>
      </w:docPartObj>
    </w:sdtPr>
    <w:sdtContent>
      <w:p w14:paraId="77EA2BDF" w14:textId="7C8B706E" w:rsidR="005E2B2B" w:rsidRDefault="005E2B2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C2355" w14:textId="77777777" w:rsidR="005E2B2B" w:rsidRDefault="005E2B2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946B3" w14:textId="77777777" w:rsidR="005E2B2B" w:rsidRDefault="005E2B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2BE1B" w14:textId="77777777" w:rsidR="00620CC7" w:rsidRDefault="00620CC7" w:rsidP="005E2B2B">
      <w:pPr>
        <w:spacing w:after="0" w:line="240" w:lineRule="auto"/>
      </w:pPr>
      <w:r>
        <w:separator/>
      </w:r>
    </w:p>
  </w:footnote>
  <w:footnote w:type="continuationSeparator" w:id="0">
    <w:p w14:paraId="270EE892" w14:textId="77777777" w:rsidR="00620CC7" w:rsidRDefault="00620CC7" w:rsidP="005E2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61C58" w14:textId="77777777" w:rsidR="005E2B2B" w:rsidRDefault="005E2B2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2DFF2" w14:textId="77777777" w:rsidR="005E2B2B" w:rsidRDefault="005E2B2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6F29" w14:textId="77777777" w:rsidR="005E2B2B" w:rsidRDefault="005E2B2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5C18774E"/>
    <w:lvl w:ilvl="0" w:tplc="49DA86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FFFFFF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lvl w:ilvl="0" w:tplc="FFFFFFFF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4" w15:restartNumberingAfterBreak="0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5" w15:restartNumberingAfterBreak="0">
    <w:nsid w:val="00000007"/>
    <w:multiLevelType w:val="hybridMultilevel"/>
    <w:tmpl w:val="00000007"/>
    <w:lvl w:ilvl="0" w:tplc="FFFFFFF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6" w15:restartNumberingAfterBreak="0">
    <w:nsid w:val="00000008"/>
    <w:multiLevelType w:val="hybridMultilevel"/>
    <w:tmpl w:val="00000008"/>
    <w:lvl w:ilvl="0" w:tplc="FFFFFFFF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7" w15:restartNumberingAfterBreak="0">
    <w:nsid w:val="09B80E71"/>
    <w:multiLevelType w:val="multilevel"/>
    <w:tmpl w:val="6C36D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AC9"/>
    <w:multiLevelType w:val="multilevel"/>
    <w:tmpl w:val="74F4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904AA2"/>
    <w:multiLevelType w:val="multilevel"/>
    <w:tmpl w:val="FF14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A51520"/>
    <w:multiLevelType w:val="multilevel"/>
    <w:tmpl w:val="3D80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E6511C"/>
    <w:multiLevelType w:val="multilevel"/>
    <w:tmpl w:val="AF70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7E6300"/>
    <w:multiLevelType w:val="multilevel"/>
    <w:tmpl w:val="63EC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ED04A9"/>
    <w:multiLevelType w:val="multilevel"/>
    <w:tmpl w:val="D4EA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1363C5"/>
    <w:multiLevelType w:val="multilevel"/>
    <w:tmpl w:val="B4F0EF94"/>
    <w:lvl w:ilvl="0">
      <w:start w:val="14"/>
      <w:numFmt w:val="decimal"/>
      <w:lvlText w:val="%1."/>
      <w:lvlJc w:val="left"/>
      <w:pPr>
        <w:ind w:left="770" w:hanging="77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70" w:hanging="77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70" w:hanging="77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66C30EFB"/>
    <w:multiLevelType w:val="multilevel"/>
    <w:tmpl w:val="E44C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346741">
    <w:abstractNumId w:val="0"/>
  </w:num>
  <w:num w:numId="2" w16cid:durableId="1704093244">
    <w:abstractNumId w:val="14"/>
  </w:num>
  <w:num w:numId="3" w16cid:durableId="1880237198">
    <w:abstractNumId w:val="13"/>
  </w:num>
  <w:num w:numId="4" w16cid:durableId="1784105248">
    <w:abstractNumId w:val="7"/>
  </w:num>
  <w:num w:numId="5" w16cid:durableId="1368677290">
    <w:abstractNumId w:val="8"/>
  </w:num>
  <w:num w:numId="6" w16cid:durableId="1886792463">
    <w:abstractNumId w:val="10"/>
  </w:num>
  <w:num w:numId="7" w16cid:durableId="1055199547">
    <w:abstractNumId w:val="4"/>
  </w:num>
  <w:num w:numId="8" w16cid:durableId="1353073095">
    <w:abstractNumId w:val="1"/>
  </w:num>
  <w:num w:numId="9" w16cid:durableId="1143890857">
    <w:abstractNumId w:val="5"/>
  </w:num>
  <w:num w:numId="10" w16cid:durableId="2046832678">
    <w:abstractNumId w:val="6"/>
  </w:num>
  <w:num w:numId="11" w16cid:durableId="455411500">
    <w:abstractNumId w:val="12"/>
  </w:num>
  <w:num w:numId="12" w16cid:durableId="1153133388">
    <w:abstractNumId w:val="15"/>
  </w:num>
  <w:num w:numId="13" w16cid:durableId="684672940">
    <w:abstractNumId w:val="9"/>
  </w:num>
  <w:num w:numId="14" w16cid:durableId="415367632">
    <w:abstractNumId w:val="11"/>
  </w:num>
  <w:num w:numId="15" w16cid:durableId="1508980412">
    <w:abstractNumId w:val="2"/>
  </w:num>
  <w:num w:numId="16" w16cid:durableId="17198214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3C"/>
    <w:rsid w:val="000010F2"/>
    <w:rsid w:val="000228F7"/>
    <w:rsid w:val="00022D91"/>
    <w:rsid w:val="00035A6A"/>
    <w:rsid w:val="00036BBE"/>
    <w:rsid w:val="000452D1"/>
    <w:rsid w:val="00046BF1"/>
    <w:rsid w:val="0006480B"/>
    <w:rsid w:val="000714E4"/>
    <w:rsid w:val="00073D5B"/>
    <w:rsid w:val="00077879"/>
    <w:rsid w:val="00082192"/>
    <w:rsid w:val="00094E51"/>
    <w:rsid w:val="000A1462"/>
    <w:rsid w:val="000B2078"/>
    <w:rsid w:val="000B287B"/>
    <w:rsid w:val="00113EC5"/>
    <w:rsid w:val="00115C52"/>
    <w:rsid w:val="001170DF"/>
    <w:rsid w:val="0013673C"/>
    <w:rsid w:val="0014664D"/>
    <w:rsid w:val="00162F8D"/>
    <w:rsid w:val="00166354"/>
    <w:rsid w:val="001737E2"/>
    <w:rsid w:val="00182834"/>
    <w:rsid w:val="00190894"/>
    <w:rsid w:val="001D1424"/>
    <w:rsid w:val="001F0884"/>
    <w:rsid w:val="001F0BA3"/>
    <w:rsid w:val="00204C37"/>
    <w:rsid w:val="00205CC0"/>
    <w:rsid w:val="00211E24"/>
    <w:rsid w:val="0022741F"/>
    <w:rsid w:val="00240779"/>
    <w:rsid w:val="00241C33"/>
    <w:rsid w:val="00242352"/>
    <w:rsid w:val="00260A56"/>
    <w:rsid w:val="0027683B"/>
    <w:rsid w:val="00280CD0"/>
    <w:rsid w:val="00286684"/>
    <w:rsid w:val="002A7A04"/>
    <w:rsid w:val="002B1692"/>
    <w:rsid w:val="002D36EA"/>
    <w:rsid w:val="002D68A4"/>
    <w:rsid w:val="002E38A8"/>
    <w:rsid w:val="002E3D5D"/>
    <w:rsid w:val="002E7566"/>
    <w:rsid w:val="002F18D4"/>
    <w:rsid w:val="003004C4"/>
    <w:rsid w:val="00333FA7"/>
    <w:rsid w:val="0033569D"/>
    <w:rsid w:val="003477D1"/>
    <w:rsid w:val="003623BE"/>
    <w:rsid w:val="00382414"/>
    <w:rsid w:val="00386476"/>
    <w:rsid w:val="00395A93"/>
    <w:rsid w:val="003D33D2"/>
    <w:rsid w:val="00402C19"/>
    <w:rsid w:val="00434A14"/>
    <w:rsid w:val="0043572D"/>
    <w:rsid w:val="00456645"/>
    <w:rsid w:val="00460FDC"/>
    <w:rsid w:val="004820D8"/>
    <w:rsid w:val="004A0680"/>
    <w:rsid w:val="004A420F"/>
    <w:rsid w:val="004A5083"/>
    <w:rsid w:val="004C03FF"/>
    <w:rsid w:val="004D57F0"/>
    <w:rsid w:val="005113B2"/>
    <w:rsid w:val="00534DDF"/>
    <w:rsid w:val="005412C4"/>
    <w:rsid w:val="00541988"/>
    <w:rsid w:val="00543046"/>
    <w:rsid w:val="005509A7"/>
    <w:rsid w:val="00553FC7"/>
    <w:rsid w:val="00585CAD"/>
    <w:rsid w:val="005A0C08"/>
    <w:rsid w:val="005A3F34"/>
    <w:rsid w:val="005D265B"/>
    <w:rsid w:val="005D4F07"/>
    <w:rsid w:val="005E2B2B"/>
    <w:rsid w:val="005E5EFB"/>
    <w:rsid w:val="005F5F09"/>
    <w:rsid w:val="005F73FB"/>
    <w:rsid w:val="0060294B"/>
    <w:rsid w:val="00614C56"/>
    <w:rsid w:val="00620CC7"/>
    <w:rsid w:val="006252E0"/>
    <w:rsid w:val="00625598"/>
    <w:rsid w:val="006319DE"/>
    <w:rsid w:val="00637AC2"/>
    <w:rsid w:val="0064007B"/>
    <w:rsid w:val="00647298"/>
    <w:rsid w:val="00670986"/>
    <w:rsid w:val="00682D59"/>
    <w:rsid w:val="00701AE8"/>
    <w:rsid w:val="00717256"/>
    <w:rsid w:val="0072335E"/>
    <w:rsid w:val="0073014F"/>
    <w:rsid w:val="00755BA0"/>
    <w:rsid w:val="00761816"/>
    <w:rsid w:val="00782F1A"/>
    <w:rsid w:val="0079073A"/>
    <w:rsid w:val="007A0CBE"/>
    <w:rsid w:val="007A2EAB"/>
    <w:rsid w:val="007B28AC"/>
    <w:rsid w:val="007B3646"/>
    <w:rsid w:val="007B68EF"/>
    <w:rsid w:val="007D0717"/>
    <w:rsid w:val="008101A3"/>
    <w:rsid w:val="00816683"/>
    <w:rsid w:val="00844A80"/>
    <w:rsid w:val="00847B27"/>
    <w:rsid w:val="00866201"/>
    <w:rsid w:val="008701AE"/>
    <w:rsid w:val="008753BD"/>
    <w:rsid w:val="00875596"/>
    <w:rsid w:val="00885378"/>
    <w:rsid w:val="00897402"/>
    <w:rsid w:val="008C69CD"/>
    <w:rsid w:val="008F1254"/>
    <w:rsid w:val="009013B3"/>
    <w:rsid w:val="009060CA"/>
    <w:rsid w:val="00914AF9"/>
    <w:rsid w:val="00921192"/>
    <w:rsid w:val="0092612F"/>
    <w:rsid w:val="00956B0B"/>
    <w:rsid w:val="009611E2"/>
    <w:rsid w:val="009A2337"/>
    <w:rsid w:val="009B3AE8"/>
    <w:rsid w:val="009C7671"/>
    <w:rsid w:val="009E78F4"/>
    <w:rsid w:val="00A0268E"/>
    <w:rsid w:val="00A13283"/>
    <w:rsid w:val="00A13D5A"/>
    <w:rsid w:val="00A21B8A"/>
    <w:rsid w:val="00A3495F"/>
    <w:rsid w:val="00A44B36"/>
    <w:rsid w:val="00AB45CE"/>
    <w:rsid w:val="00AC0661"/>
    <w:rsid w:val="00AE2E73"/>
    <w:rsid w:val="00AE32F1"/>
    <w:rsid w:val="00B00343"/>
    <w:rsid w:val="00B05682"/>
    <w:rsid w:val="00B35B3F"/>
    <w:rsid w:val="00B45616"/>
    <w:rsid w:val="00B553F7"/>
    <w:rsid w:val="00B6644C"/>
    <w:rsid w:val="00BB05D6"/>
    <w:rsid w:val="00BB2024"/>
    <w:rsid w:val="00BB2F85"/>
    <w:rsid w:val="00BD60E3"/>
    <w:rsid w:val="00C01C88"/>
    <w:rsid w:val="00C2412E"/>
    <w:rsid w:val="00C26239"/>
    <w:rsid w:val="00C75814"/>
    <w:rsid w:val="00CA36B9"/>
    <w:rsid w:val="00CB44A8"/>
    <w:rsid w:val="00D00B6E"/>
    <w:rsid w:val="00D02176"/>
    <w:rsid w:val="00D1378F"/>
    <w:rsid w:val="00D24095"/>
    <w:rsid w:val="00D4520F"/>
    <w:rsid w:val="00D64E8A"/>
    <w:rsid w:val="00D9394A"/>
    <w:rsid w:val="00D96DE4"/>
    <w:rsid w:val="00DA33C8"/>
    <w:rsid w:val="00DA766A"/>
    <w:rsid w:val="00DB7D51"/>
    <w:rsid w:val="00E22F01"/>
    <w:rsid w:val="00E51B54"/>
    <w:rsid w:val="00E520D7"/>
    <w:rsid w:val="00E5505F"/>
    <w:rsid w:val="00E5702F"/>
    <w:rsid w:val="00E63BF6"/>
    <w:rsid w:val="00E67C90"/>
    <w:rsid w:val="00E856C6"/>
    <w:rsid w:val="00E85AA5"/>
    <w:rsid w:val="00EA2363"/>
    <w:rsid w:val="00EC1FA8"/>
    <w:rsid w:val="00EF70EB"/>
    <w:rsid w:val="00F04894"/>
    <w:rsid w:val="00F53278"/>
    <w:rsid w:val="00F60F0F"/>
    <w:rsid w:val="00F65EFA"/>
    <w:rsid w:val="00F71B75"/>
    <w:rsid w:val="00F836F1"/>
    <w:rsid w:val="00F846F0"/>
    <w:rsid w:val="00F91DD4"/>
    <w:rsid w:val="00FA15F3"/>
    <w:rsid w:val="00FA612A"/>
    <w:rsid w:val="00FD0F30"/>
    <w:rsid w:val="00FD63AE"/>
    <w:rsid w:val="00FE2AD1"/>
    <w:rsid w:val="00FE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E37D1"/>
  <w15:chartTrackingRefBased/>
  <w15:docId w15:val="{FE63C277-AE5B-4DC6-B72F-81C73D14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F0F"/>
  </w:style>
  <w:style w:type="paragraph" w:styleId="1">
    <w:name w:val="heading 1"/>
    <w:basedOn w:val="a"/>
    <w:next w:val="a"/>
    <w:link w:val="10"/>
    <w:uiPriority w:val="9"/>
    <w:qFormat/>
    <w:rsid w:val="0033569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668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link w:val="30"/>
    <w:uiPriority w:val="9"/>
    <w:qFormat/>
    <w:rsid w:val="00534D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 w:themeColor="text1"/>
      <w:kern w:val="0"/>
      <w:sz w:val="36"/>
      <w:szCs w:val="27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2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2B2B"/>
  </w:style>
  <w:style w:type="paragraph" w:styleId="a5">
    <w:name w:val="footer"/>
    <w:basedOn w:val="a"/>
    <w:link w:val="a6"/>
    <w:uiPriority w:val="99"/>
    <w:unhideWhenUsed/>
    <w:rsid w:val="005E2B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2B2B"/>
  </w:style>
  <w:style w:type="paragraph" w:styleId="a7">
    <w:name w:val="List Paragraph"/>
    <w:basedOn w:val="a"/>
    <w:uiPriority w:val="34"/>
    <w:qFormat/>
    <w:rsid w:val="00AB45C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34DDF"/>
    <w:rPr>
      <w:rFonts w:ascii="Times New Roman" w:eastAsia="Times New Roman" w:hAnsi="Times New Roman" w:cs="Times New Roman"/>
      <w:b/>
      <w:bCs/>
      <w:color w:val="000000" w:themeColor="text1"/>
      <w:kern w:val="0"/>
      <w:sz w:val="36"/>
      <w:szCs w:val="27"/>
      <w:lang w:eastAsia="ru-RU"/>
      <w14:ligatures w14:val="none"/>
    </w:rPr>
  </w:style>
  <w:style w:type="character" w:customStyle="1" w:styleId="tlid-translation">
    <w:name w:val="tlid-translation"/>
    <w:basedOn w:val="a0"/>
    <w:rsid w:val="000B287B"/>
  </w:style>
  <w:style w:type="paragraph" w:styleId="HTML">
    <w:name w:val="HTML Preformatted"/>
    <w:basedOn w:val="a"/>
    <w:link w:val="HTML0"/>
    <w:uiPriority w:val="99"/>
    <w:semiHidden/>
    <w:unhideWhenUsed/>
    <w:rsid w:val="00585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85CA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585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9">
    <w:name w:val="Hyperlink"/>
    <w:basedOn w:val="a0"/>
    <w:uiPriority w:val="99"/>
    <w:unhideWhenUsed/>
    <w:rsid w:val="00956B0B"/>
    <w:rPr>
      <w:color w:val="0000FF"/>
      <w:u w:val="single"/>
    </w:rPr>
  </w:style>
  <w:style w:type="character" w:styleId="HTML1">
    <w:name w:val="HTML Typewriter"/>
    <w:basedOn w:val="a0"/>
    <w:uiPriority w:val="99"/>
    <w:semiHidden/>
    <w:unhideWhenUsed/>
    <w:rsid w:val="00956B0B"/>
    <w:rPr>
      <w:rFonts w:ascii="Courier New" w:eastAsia="Times New Roman" w:hAnsi="Courier New" w:cs="Courier New"/>
      <w:sz w:val="20"/>
      <w:szCs w:val="20"/>
    </w:rPr>
  </w:style>
  <w:style w:type="character" w:styleId="HTML2">
    <w:name w:val="HTML Code"/>
    <w:basedOn w:val="a0"/>
    <w:uiPriority w:val="99"/>
    <w:semiHidden/>
    <w:unhideWhenUsed/>
    <w:rsid w:val="00956B0B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956B0B"/>
  </w:style>
  <w:style w:type="character" w:customStyle="1" w:styleId="k">
    <w:name w:val="k"/>
    <w:basedOn w:val="a0"/>
    <w:rsid w:val="00956B0B"/>
  </w:style>
  <w:style w:type="character" w:customStyle="1" w:styleId="w">
    <w:name w:val="w"/>
    <w:basedOn w:val="a0"/>
    <w:rsid w:val="00956B0B"/>
  </w:style>
  <w:style w:type="character" w:customStyle="1" w:styleId="sb">
    <w:name w:val="sb"/>
    <w:basedOn w:val="a0"/>
    <w:rsid w:val="00956B0B"/>
  </w:style>
  <w:style w:type="character" w:customStyle="1" w:styleId="m">
    <w:name w:val="m"/>
    <w:basedOn w:val="a0"/>
    <w:rsid w:val="00956B0B"/>
  </w:style>
  <w:style w:type="character" w:customStyle="1" w:styleId="s2">
    <w:name w:val="s2"/>
    <w:basedOn w:val="a0"/>
    <w:rsid w:val="00956B0B"/>
  </w:style>
  <w:style w:type="character" w:customStyle="1" w:styleId="nv">
    <w:name w:val="nv"/>
    <w:basedOn w:val="a0"/>
    <w:rsid w:val="00956B0B"/>
  </w:style>
  <w:style w:type="paragraph" w:customStyle="1" w:styleId="pw-post-body-paragraph">
    <w:name w:val="pw-post-body-paragraph"/>
    <w:basedOn w:val="a"/>
    <w:rsid w:val="0090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lq">
    <w:name w:val="lq"/>
    <w:basedOn w:val="a"/>
    <w:rsid w:val="0090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8668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33569D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2741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741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22741F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22741F"/>
    <w:pPr>
      <w:spacing w:after="100"/>
      <w:ind w:left="220"/>
    </w:pPr>
  </w:style>
  <w:style w:type="character" w:customStyle="1" w:styleId="cat-links">
    <w:name w:val="cat-links"/>
    <w:basedOn w:val="a0"/>
    <w:rsid w:val="00AC0661"/>
  </w:style>
  <w:style w:type="character" w:customStyle="1" w:styleId="screen-reader-text">
    <w:name w:val="screen-reader-text"/>
    <w:basedOn w:val="a0"/>
    <w:rsid w:val="00AC0661"/>
  </w:style>
  <w:style w:type="character" w:styleId="ab">
    <w:name w:val="Emphasis"/>
    <w:basedOn w:val="a0"/>
    <w:uiPriority w:val="20"/>
    <w:qFormat/>
    <w:rsid w:val="00541988"/>
    <w:rPr>
      <w:i/>
      <w:iCs/>
    </w:rPr>
  </w:style>
  <w:style w:type="character" w:customStyle="1" w:styleId="hgkelc">
    <w:name w:val="hgkelc"/>
    <w:basedOn w:val="a0"/>
    <w:rsid w:val="001737E2"/>
  </w:style>
  <w:style w:type="paragraph" w:customStyle="1" w:styleId="trt0xe">
    <w:name w:val="trt0xe"/>
    <w:basedOn w:val="a"/>
    <w:rsid w:val="00173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825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1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9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80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89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1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46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1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994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20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01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46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74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9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78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48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GNU_toolchain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%D0%9F%D1%80%D0%BE%D0%B5%D0%BA%D1%82_GNU" TargetMode="External"/><Relationship Id="rId42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47" Type="http://schemas.openxmlformats.org/officeDocument/2006/relationships/hyperlink" Target="https://ru.wikipedia.org/wiki/Go" TargetMode="External"/><Relationship Id="rId50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5" Type="http://schemas.openxmlformats.org/officeDocument/2006/relationships/hyperlink" Target="https://ru.wikipedia.org/wiki/%D0%91%D0%B0%D0%B9%D1%82-%D0%BA%D0%BE%D0%B4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%D0%9A%D0%BE%D0%BC%D0%BF%D0%B8%D0%BB%D1%8F%D1%82%D0%BE%D1%80" TargetMode="External"/><Relationship Id="rId37" Type="http://schemas.openxmlformats.org/officeDocument/2006/relationships/hyperlink" Target="https://ru.wikipedia.org/wiki/GNU_GPL" TargetMode="External"/><Relationship Id="rId40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5" Type="http://schemas.openxmlformats.org/officeDocument/2006/relationships/hyperlink" Target="https://ru.wikipedia.org/wiki/Java" TargetMode="External"/><Relationship Id="rId53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58" Type="http://schemas.openxmlformats.org/officeDocument/2006/relationships/hyperlink" Target="https://www.jetbrains.com/ru-ru/resharper/features/code_generation.html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u.wikipedia.org/wiki/%D0%A4%D0%BE%D0%BD%D0%B4_%D1%81%D0%B2%D0%BE%D0%B1%D0%BE%D0%B4%D0%BD%D0%BE%D0%B3%D0%BE_%D0%BF%D1%80%D0%BE%D0%B3%D1%80%D0%B0%D0%BC%D0%BC%D0%BD%D0%BE%D0%B3%D0%BE_%D0%BE%D0%B1%D0%B5%D1%81%D0%BF%D0%B5%D1%87%D0%B5%D0%BD%D0%B8%D1%8F" TargetMode="External"/><Relationship Id="rId49" Type="http://schemas.openxmlformats.org/officeDocument/2006/relationships/hyperlink" Target="https://ru.wikipedia.org/wiki/D_(%D1%8F%D0%B7%D1%8B%D0%BA_%D0%BF%D1%80%D0%BE%D0%B3%D1%80%D0%B0%D0%BC%D0%BC%D0%B8%D1%80%D0%BE%D0%B2%D0%B0%D0%BD%D0%B8%D1%8F)" TargetMode="External"/><Relationship Id="rId57" Type="http://schemas.openxmlformats.org/officeDocument/2006/relationships/hyperlink" Target="https://www.jetbrains.com/ru-ru/resharper/features/project_level.html" TargetMode="External"/><Relationship Id="rId61" Type="http://schemas.openxmlformats.org/officeDocument/2006/relationships/hyperlink" Target="https://www.jetbrains.com/ru-ru/resharper/features/code_analysi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C%2B%2B" TargetMode="External"/><Relationship Id="rId52" Type="http://schemas.openxmlformats.org/officeDocument/2006/relationships/hyperlink" Target="https://ru.wikipedia.org/wiki/%D0%98%D1%81%D1%85%D0%BE%D0%B4%D0%BD%D1%8B%D0%B9_%D0%BA%D0%BE%D0%B4" TargetMode="External"/><Relationship Id="rId60" Type="http://schemas.openxmlformats.org/officeDocument/2006/relationships/hyperlink" Target="https://www.jetbrains.com/ru-ru/resharper/features/code_refactoring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43" Type="http://schemas.openxmlformats.org/officeDocument/2006/relationships/hyperlink" Target="https://ru.wikipedia.org/wiki/%D0%98%D1%81%D1%85%D0%BE%D0%B4%D0%BD%D1%8B%D0%B9_%D0%BA%D0%BE%D0%B4" TargetMode="External"/><Relationship Id="rId48" Type="http://schemas.openxmlformats.org/officeDocument/2006/relationships/hyperlink" Target="https://ru.wikipedia.org/wiki/GNU_Assembler" TargetMode="External"/><Relationship Id="rId56" Type="http://schemas.openxmlformats.org/officeDocument/2006/relationships/hyperlink" Target="https://ru.wikipedia.org/wiki/%D0%9A%D0%BE%D0%BC%D0%BF%D0%B8%D0%BB%D1%8F%D1%82%D0%BE%D1%80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C%D0%B0%D1%88%D0%B8%D0%BD%D0%BD%D1%8B%D0%B9_%D0%BA%D0%BE%D0%B4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8" Type="http://schemas.openxmlformats.org/officeDocument/2006/relationships/hyperlink" Target="https://ru.wikipedia.org/wiki/GNU_Lesser_General_Public_License" TargetMode="External"/><Relationship Id="rId46" Type="http://schemas.openxmlformats.org/officeDocument/2006/relationships/hyperlink" Target="https://ru.wikipedia.org/wiki/%D0%A4%D0%BE%D1%80%D1%82%D1%80%D0%B0%D0%BD" TargetMode="External"/><Relationship Id="rId59" Type="http://schemas.openxmlformats.org/officeDocument/2006/relationships/hyperlink" Target="https://www.jetbrains.com/ru-ru/resharper/features/code_templates.html" TargetMode="External"/><Relationship Id="rId67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hyperlink" Target="https://ru.wikipedia.org/wiki/Unix-%D0%BF%D0%BE%D0%B4%D0%BE%D0%B1%D0%BD%D0%B0%D1%8F_%D0%BE%D0%BF%D0%B5%D1%80%D0%B0%D1%86%D0%B8%D0%BE%D0%BD%D0%BD%D0%B0%D1%8F_%D1%81%D0%B8%D1%81%D1%82%D0%B5%D0%BC%D0%B0" TargetMode="External"/><Relationship Id="rId54" Type="http://schemas.openxmlformats.org/officeDocument/2006/relationships/hyperlink" Target="https://ru.wikipedia.org/wiki/%D0%9A%D0%BE%D0%BC%D0%BF%D0%B8%D0%BB%D1%8F%D1%82%D0%BE%D1%80" TargetMode="External"/><Relationship Id="rId62" Type="http://schemas.openxmlformats.org/officeDocument/2006/relationships/hyperlink" Target="https://www.jetbrains.com/ru-ru/resharper/features/quick_fixes.html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83A3A-8202-48D1-910E-2FC820F74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4377</Words>
  <Characters>24955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Бочкарева Елена Дмитриевна</dc:creator>
  <cp:keywords/>
  <dc:description/>
  <cp:lastModifiedBy>Бочкарева Елена Дмитриевна</cp:lastModifiedBy>
  <cp:revision>186</cp:revision>
  <cp:lastPrinted>2023-06-02T19:45:00Z</cp:lastPrinted>
  <dcterms:created xsi:type="dcterms:W3CDTF">2023-05-21T09:29:00Z</dcterms:created>
  <dcterms:modified xsi:type="dcterms:W3CDTF">2023-06-02T19:45:00Z</dcterms:modified>
</cp:coreProperties>
</file>