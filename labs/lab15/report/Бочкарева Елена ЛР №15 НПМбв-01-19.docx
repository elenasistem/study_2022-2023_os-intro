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E13A" w14:textId="77777777" w:rsidR="00E85AA5" w:rsidRPr="00F56889" w:rsidRDefault="00E85AA5" w:rsidP="00E85AA5">
      <w:pPr>
        <w:pageBreakBefore/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b/>
          <w:kern w:val="0"/>
          <w:sz w:val="32"/>
          <w:szCs w:val="24"/>
          <w:lang w:eastAsia="zh-CN" w:bidi="hi-IN"/>
          <w14:ligatures w14:val="none"/>
        </w:rPr>
      </w:pPr>
      <w:r w:rsidRPr="00F56889">
        <w:rPr>
          <w:rFonts w:ascii="Times New Roman" w:eastAsia="Droid Sans Fallback" w:hAnsi="Times New Roman" w:cs="Times New Roman"/>
          <w:b/>
          <w:kern w:val="0"/>
          <w:sz w:val="32"/>
          <w:szCs w:val="24"/>
          <w:lang w:eastAsia="zh-CN" w:bidi="hi-IN"/>
          <w14:ligatures w14:val="none"/>
        </w:rPr>
        <w:t>РОССИЙСКИЙ УНИВЕРСИТЕТ ДРУЖБЫ НАРОДОВ</w:t>
      </w:r>
    </w:p>
    <w:p w14:paraId="73437071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  <w:t>Факультет физико-математических и естественных наук</w:t>
      </w:r>
    </w:p>
    <w:p w14:paraId="7D3DA159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  <w:t>Кафедра прикладной информатики и теории вероятностей</w:t>
      </w:r>
    </w:p>
    <w:p w14:paraId="4063CEBD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14:ligatures w14:val="none"/>
        </w:rPr>
      </w:pPr>
    </w:p>
    <w:p w14:paraId="4FFF08CB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14:ligatures w14:val="none"/>
        </w:rPr>
      </w:pPr>
    </w:p>
    <w:p w14:paraId="1D88D873" w14:textId="77777777" w:rsidR="00E85AA5" w:rsidRPr="00F56889" w:rsidRDefault="00E85AA5" w:rsidP="00E85AA5">
      <w:pPr>
        <w:widowControl w:val="0"/>
        <w:suppressAutoHyphens/>
        <w:spacing w:after="0" w:line="360" w:lineRule="auto"/>
        <w:ind w:left="-180"/>
        <w:jc w:val="center"/>
        <w:rPr>
          <w:rFonts w:ascii="Times New Roman" w:eastAsia="Droid Sans Fallback" w:hAnsi="Times New Roman" w:cs="Times New Roman"/>
          <w:b/>
          <w:caps/>
          <w:kern w:val="0"/>
          <w:sz w:val="32"/>
          <w:szCs w:val="24"/>
          <w:lang w:eastAsia="zh-CN" w:bidi="hi-IN"/>
          <w14:ligatures w14:val="none"/>
        </w:rPr>
      </w:pPr>
      <w:r w:rsidRPr="00F56889">
        <w:rPr>
          <w:rFonts w:ascii="Times New Roman" w:eastAsia="Droid Sans Fallback" w:hAnsi="Times New Roman" w:cs="Times New Roman"/>
          <w:b/>
          <w:caps/>
          <w:kern w:val="0"/>
          <w:sz w:val="32"/>
          <w:szCs w:val="24"/>
          <w:lang w:eastAsia="zh-CN" w:bidi="hi-IN"/>
          <w14:ligatures w14:val="none"/>
        </w:rPr>
        <w:t>ОТЧЕТ</w:t>
      </w:r>
    </w:p>
    <w:p w14:paraId="25E46CCD" w14:textId="1DB294D2" w:rsidR="00E85AA5" w:rsidRPr="00F56889" w:rsidRDefault="00E85AA5" w:rsidP="00E85AA5">
      <w:pPr>
        <w:jc w:val="center"/>
        <w:rPr>
          <w:rFonts w:ascii="Times New Roman" w:eastAsiaTheme="minorEastAsia" w:hAnsi="Times New Roman" w:cs="Times New Roman"/>
          <w:b/>
          <w:bCs/>
          <w:kern w:val="0"/>
          <w:sz w:val="36"/>
          <w:szCs w:val="36"/>
          <w14:ligatures w14:val="none"/>
        </w:rPr>
      </w:pPr>
      <w:r w:rsidRPr="00F56889">
        <w:rPr>
          <w:rFonts w:ascii="Times New Roman" w:eastAsiaTheme="minorEastAsia" w:hAnsi="Times New Roman" w:cs="Times New Roman"/>
          <w:caps/>
          <w:kern w:val="0"/>
          <w:sz w:val="32"/>
          <w14:ligatures w14:val="none"/>
        </w:rPr>
        <w:t>по лабораторной работе №1</w:t>
      </w:r>
      <w:r w:rsidR="004E73AD">
        <w:rPr>
          <w:rFonts w:ascii="Times New Roman" w:eastAsiaTheme="minorEastAsia" w:hAnsi="Times New Roman" w:cs="Times New Roman"/>
          <w:caps/>
          <w:kern w:val="0"/>
          <w:sz w:val="32"/>
          <w14:ligatures w14:val="none"/>
        </w:rPr>
        <w:t>5</w:t>
      </w:r>
    </w:p>
    <w:p w14:paraId="00760313" w14:textId="17965F74" w:rsidR="00E85AA5" w:rsidRDefault="00625598" w:rsidP="00625598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«</w:t>
      </w:r>
      <w:r w:rsidR="004E73AD">
        <w:rPr>
          <w:rFonts w:ascii="Arial" w:hAnsi="Arial" w:cs="Arial"/>
          <w:b/>
          <w:bCs/>
          <w:sz w:val="36"/>
          <w:szCs w:val="36"/>
        </w:rPr>
        <w:t>Именованные каналы</w:t>
      </w:r>
      <w:r>
        <w:rPr>
          <w:rFonts w:ascii="Arial" w:hAnsi="Arial" w:cs="Arial"/>
          <w:b/>
          <w:bCs/>
          <w:sz w:val="36"/>
          <w:szCs w:val="36"/>
        </w:rPr>
        <w:t>».</w:t>
      </w:r>
    </w:p>
    <w:p w14:paraId="68EDED1C" w14:textId="13D8D963" w:rsidR="004E73AD" w:rsidRPr="00625598" w:rsidRDefault="004E73AD" w:rsidP="004E73AD">
      <w:pPr>
        <w:rPr>
          <w:rFonts w:ascii="Arial" w:hAnsi="Arial" w:cs="Arial"/>
          <w:b/>
          <w:bCs/>
          <w:sz w:val="36"/>
          <w:szCs w:val="36"/>
        </w:rPr>
      </w:pPr>
    </w:p>
    <w:p w14:paraId="7CC59F71" w14:textId="1EF036E0" w:rsidR="00E85AA5" w:rsidRPr="00F56889" w:rsidRDefault="00E85AA5" w:rsidP="00E85AA5">
      <w:pPr>
        <w:numPr>
          <w:ilvl w:val="1"/>
          <w:numId w:val="0"/>
        </w:numPr>
        <w:ind w:left="-180"/>
        <w:jc w:val="center"/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  <w:t>дисциплина:</w:t>
      </w:r>
      <w:r w:rsidRPr="00F56889"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  <w:tab/>
        <w:t>Операционные системы</w:t>
      </w:r>
    </w:p>
    <w:p w14:paraId="4482BDF1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</w:pPr>
    </w:p>
    <w:p w14:paraId="66BDA52F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  <w:t>Студентка:</w:t>
      </w:r>
    </w:p>
    <w:p w14:paraId="1476E5BA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  <w:t>Бочкарева Елена Дмитриевна</w:t>
      </w:r>
    </w:p>
    <w:p w14:paraId="3057C865" w14:textId="77777777" w:rsidR="00E85AA5" w:rsidRPr="00F56889" w:rsidRDefault="00E85AA5" w:rsidP="00E85AA5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kern w:val="0"/>
          <w:sz w:val="26"/>
          <w:szCs w:val="24"/>
          <w:lang w:eastAsia="ko-KR"/>
          <w14:ligatures w14:val="none"/>
        </w:rPr>
      </w:pPr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lang w:eastAsia="ko-KR"/>
          <w14:ligatures w14:val="none"/>
        </w:rPr>
        <w:t>Студенческий билет номер №: 1032207514</w:t>
      </w:r>
    </w:p>
    <w:p w14:paraId="32AF8A88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  <w:t>Группа:</w:t>
      </w:r>
    </w:p>
    <w:p w14:paraId="136253F5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i/>
          <w:iCs/>
          <w:kern w:val="0"/>
          <w:sz w:val="20"/>
          <w:szCs w:val="20"/>
          <w14:ligatures w14:val="none"/>
        </w:rPr>
      </w:pPr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u w:val="single"/>
          <w:lang w:eastAsia="ko-KR"/>
          <w14:ligatures w14:val="none"/>
        </w:rPr>
        <w:t>НПМбв-</w:t>
      </w:r>
      <w:proofErr w:type="gramStart"/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u w:val="single"/>
          <w:lang w:eastAsia="ko-KR"/>
          <w14:ligatures w14:val="none"/>
        </w:rPr>
        <w:t>01-19</w:t>
      </w:r>
      <w:proofErr w:type="gramEnd"/>
    </w:p>
    <w:p w14:paraId="3E3B9B98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0FCCFBE6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3A07D04A" w14:textId="77777777" w:rsidR="00CA36B9" w:rsidRPr="00F56889" w:rsidRDefault="00CA36B9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45E86CB0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7C54B85C" w14:textId="77777777" w:rsidR="005E2B2B" w:rsidRPr="00F56889" w:rsidRDefault="005E2B2B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2CA86432" w14:textId="5318AD80" w:rsidR="00F04894" w:rsidRPr="00F56889" w:rsidRDefault="00E85AA5" w:rsidP="00F04894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  <w:t>МОСКВА</w:t>
      </w:r>
    </w:p>
    <w:p w14:paraId="5A3023EE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  <w:t>2023</w:t>
      </w:r>
    </w:p>
    <w:p w14:paraId="685C0A2C" w14:textId="77777777" w:rsidR="00FE313C" w:rsidRDefault="00FE313C"/>
    <w:p w14:paraId="5BD3A39C" w14:textId="77777777" w:rsidR="00AE32F1" w:rsidRDefault="00AE32F1" w:rsidP="00AE32F1">
      <w:pPr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22795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D7E15" w14:textId="7FF81831" w:rsidR="003C509E" w:rsidRDefault="003C509E">
          <w:pPr>
            <w:pStyle w:val="aa"/>
          </w:pPr>
          <w:r>
            <w:t>Оглавление</w:t>
          </w:r>
        </w:p>
        <w:p w14:paraId="4A8837E8" w14:textId="693FD8D9" w:rsidR="003C509E" w:rsidRDefault="003C509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24806" w:history="1">
            <w:r w:rsidRPr="007D5A7D">
              <w:rPr>
                <w:rStyle w:val="a9"/>
                <w:noProof/>
              </w:rPr>
              <w:t>11.1.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_Toc137224806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8CD4" w14:textId="31A3567C" w:rsidR="003C509E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07" w:history="1">
            <w:r w:rsidR="003C509E" w:rsidRPr="007D5A7D">
              <w:rPr>
                <w:rStyle w:val="a9"/>
                <w:noProof/>
              </w:rPr>
              <w:t>11.1.1. Запускаю операционную систему (рис.1)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_Toc137224807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3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2988A125" w14:textId="5551E42F" w:rsidR="003C509E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08" w:history="1">
            <w:r w:rsidR="003C509E" w:rsidRPr="007D5A7D">
              <w:rPr>
                <w:rStyle w:val="a9"/>
                <w:noProof/>
              </w:rPr>
              <w:t xml:space="preserve">11.1.2. Вхожу от имени пользователя </w:t>
            </w:r>
            <w:r w:rsidR="003C509E" w:rsidRPr="007D5A7D">
              <w:rPr>
                <w:rStyle w:val="a9"/>
                <w:noProof/>
                <w:lang w:val="en-US"/>
              </w:rPr>
              <w:t>edbochkareva</w:t>
            </w:r>
            <w:r w:rsidR="003C509E" w:rsidRPr="007D5A7D">
              <w:rPr>
                <w:rStyle w:val="a9"/>
                <w:noProof/>
              </w:rPr>
              <w:t>. Ввожу пароль (рис.2).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_Toc137224808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3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799AD324" w14:textId="771AB58F" w:rsidR="003C509E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09" w:history="1">
            <w:r w:rsidR="003C509E" w:rsidRPr="007D5A7D">
              <w:rPr>
                <w:rStyle w:val="a9"/>
                <w:noProof/>
              </w:rPr>
              <w:t>11.3. Последовательность выполнения работы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_Toc137224809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43A30FF4" w14:textId="5A6A925D" w:rsidR="003C509E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0" w:history="1">
            <w:r w:rsidR="003C509E" w:rsidRPr="007D5A7D">
              <w:rPr>
                <w:rStyle w:val="a9"/>
                <w:bCs/>
                <w:noProof/>
              </w:rPr>
              <w:t>1.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bCs/>
                <w:noProof/>
              </w:rPr>
              <w:t>Изучите приведённые в тексте программы server.c и client.c.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_Toc137224810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61A7D17D" w14:textId="08D2FFCA" w:rsidR="003C509E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1" w:history="1">
            <w:r w:rsidR="003C509E" w:rsidRPr="007D5A7D">
              <w:rPr>
                <w:rStyle w:val="a9"/>
                <w:bCs/>
                <w:noProof/>
              </w:rPr>
              <w:t>2.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bCs/>
                <w:noProof/>
              </w:rPr>
              <w:t>Взяв данные примеры за образец, напишите аналогичные программы, внеся следующие изменения: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_Toc137224811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7E1C9E0B" w14:textId="50A96B88" w:rsidR="003C509E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2" w:history="1">
            <w:r w:rsidR="003C509E" w:rsidRPr="007D5A7D">
              <w:rPr>
                <w:rStyle w:val="a9"/>
                <w:bCs/>
                <w:noProof/>
              </w:rPr>
              <w:t>3.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bCs/>
                <w:noProof/>
              </w:rPr>
              <w:t>Работает не 1 клиент, а несколько (например, два). Клиенты передают текущее время с некоторой периодичностью (например, раз в пять секунд). Используйте функцию sleep() для приостановки работы клиента.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_Toc137224812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2AE812F2" w14:textId="23BACB61" w:rsidR="003C509E" w:rsidRDefault="00000000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3" w:history="1">
            <w:r w:rsidR="003C509E" w:rsidRPr="007D5A7D">
              <w:rPr>
                <w:rStyle w:val="a9"/>
                <w:bCs/>
                <w:noProof/>
              </w:rPr>
              <w:t>4.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bCs/>
                <w:noProof/>
              </w:rPr>
              <w:t>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 Что будет в случае, если сервер завершит работу, не закрыв канал?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_Toc137224813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242B86A3" w14:textId="6B91353A" w:rsidR="003C509E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4" w:history="1">
            <w:r w:rsidR="003C509E" w:rsidRPr="007D5A7D">
              <w:rPr>
                <w:rStyle w:val="a9"/>
                <w:bCs/>
                <w:noProof/>
              </w:rPr>
              <w:t xml:space="preserve">Рисунок 3 (image3): </w:t>
            </w:r>
            <w:r w:rsidR="003C509E" w:rsidRPr="007D5A7D">
              <w:rPr>
                <w:rStyle w:val="a9"/>
                <w:noProof/>
              </w:rPr>
              <w:t xml:space="preserve">Для выполнения пункта три внесем изменения в программу client.c в блок кода, отвечающий за передачу сообщений серверу (выделен серым) </w:t>
            </w:r>
            <w:r w:rsidR="003C509E" w:rsidRPr="007D5A7D">
              <w:rPr>
                <w:rStyle w:val="a9"/>
                <w:bCs/>
                <w:noProof/>
              </w:rPr>
              <w:t>(рис.3).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_Toc137224814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4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34D8E1F3" w14:textId="594C13D6" w:rsidR="003C509E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5" w:history="1">
            <w:r w:rsidR="003C509E" w:rsidRPr="007D5A7D">
              <w:rPr>
                <w:rStyle w:val="a9"/>
                <w:noProof/>
              </w:rPr>
              <w:t>Рисунок 4 (image4): Внесенные изменения в файл client.c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_Toc137224815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5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7F60ECBB" w14:textId="192C8EE6" w:rsidR="003C509E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6" w:history="1">
            <w:r w:rsidR="003C509E" w:rsidRPr="007D5A7D">
              <w:rPr>
                <w:rStyle w:val="a9"/>
                <w:noProof/>
              </w:rPr>
              <w:t>Рисунок 5 (image5): Внесенные изменения в файл server.c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_Toc137224816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6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4466D0BF" w14:textId="17BFF1EF" w:rsidR="003C509E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7" w:history="1">
            <w:r w:rsidR="003C509E" w:rsidRPr="007D5A7D">
              <w:rPr>
                <w:rStyle w:val="a9"/>
                <w:noProof/>
              </w:rPr>
              <w:t>Рисунок 6 (image6): Запуск двух клиентов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_Toc137224817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7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37631152" w14:textId="58E3294A" w:rsidR="003C509E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8" w:history="1">
            <w:r w:rsidR="003C509E" w:rsidRPr="007D5A7D">
              <w:rPr>
                <w:rStyle w:val="a9"/>
                <w:noProof/>
              </w:rPr>
              <w:t>Ответы на контрольные вопросы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_Toc137224818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8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6E9C39C6" w14:textId="1A202918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19" w:history="1">
            <w:r w:rsidR="003C509E" w:rsidRPr="007D5A7D">
              <w:rPr>
                <w:rStyle w:val="a9"/>
                <w:noProof/>
              </w:rPr>
              <w:t>1.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В чем ключевое отличие именованных каналов от неименованных?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_Toc137224819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8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7A61499A" w14:textId="345436C2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0" w:history="1">
            <w:r w:rsidR="003C509E" w:rsidRPr="007D5A7D">
              <w:rPr>
                <w:rStyle w:val="a9"/>
                <w:noProof/>
              </w:rPr>
              <w:t>2.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Возможно ли создание неименованного канала из командной строки?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_Toc137224820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9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01518FB6" w14:textId="3DFEFB1B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1" w:history="1">
            <w:r w:rsidR="003C509E" w:rsidRPr="007D5A7D">
              <w:rPr>
                <w:rStyle w:val="a9"/>
                <w:noProof/>
              </w:rPr>
              <w:t>3.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Возможно ли создание именованного канала из командной строки?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_Toc137224821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9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3102E8D9" w14:textId="259D80E6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2" w:history="1">
            <w:r w:rsidR="003C509E" w:rsidRPr="007D5A7D">
              <w:rPr>
                <w:rStyle w:val="a9"/>
                <w:noProof/>
              </w:rPr>
              <w:t>4.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Опишите функцию языка С, создающую неименованный канал.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_Toc137224822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9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57AB9B5B" w14:textId="4E7F43C3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3" w:history="1">
            <w:r w:rsidR="003C509E" w:rsidRPr="007D5A7D">
              <w:rPr>
                <w:rStyle w:val="a9"/>
                <w:noProof/>
              </w:rPr>
              <w:t>5.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Опишите функцию языка С, создающую именованный канал.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_Toc137224823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10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6D73E52F" w14:textId="4EB9E4A3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4" w:history="1">
            <w:r w:rsidR="003C509E" w:rsidRPr="007D5A7D">
              <w:rPr>
                <w:rStyle w:val="a9"/>
                <w:noProof/>
              </w:rPr>
              <w:t>6.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Что будет в случае прочтения из fifo меньшего числа байтов, чем находится в канале? Большего числа байтов?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_Toc137224824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10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122C2C9F" w14:textId="29B67666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5" w:history="1">
            <w:r w:rsidR="003C509E" w:rsidRPr="007D5A7D">
              <w:rPr>
                <w:rStyle w:val="a9"/>
                <w:noProof/>
              </w:rPr>
              <w:t>7.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Аналогично, что будет в случае записи в fifo меньшего числа байтов, чем позволяет буфер? Большего числа байтов?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_Toc137224825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10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43B87CA5" w14:textId="1C33D826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6" w:history="1">
            <w:r w:rsidR="003C509E" w:rsidRPr="007D5A7D">
              <w:rPr>
                <w:rStyle w:val="a9"/>
                <w:noProof/>
              </w:rPr>
              <w:t>8.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Могут ли два и более процессов читать или записывать в канал?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_Toc137224826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11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17929837" w14:textId="405B1489" w:rsidR="003C509E" w:rsidRDefault="00000000">
          <w:pPr>
            <w:pStyle w:val="3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7" w:history="1">
            <w:r w:rsidR="003C509E" w:rsidRPr="007D5A7D">
              <w:rPr>
                <w:rStyle w:val="a9"/>
                <w:noProof/>
              </w:rPr>
              <w:t>9.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Опишите функцию write (тип возвращаемого значения, аргументы и логику работы). Что означает 1 (единица) в вызове этой функции в программе server.c  (строка 42)?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_Toc137224827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11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6DE63A63" w14:textId="18CC478F" w:rsidR="003C509E" w:rsidRDefault="00000000">
          <w:pPr>
            <w:pStyle w:val="3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8" w:history="1">
            <w:r w:rsidR="003C509E" w:rsidRPr="007D5A7D">
              <w:rPr>
                <w:rStyle w:val="a9"/>
                <w:noProof/>
              </w:rPr>
              <w:t>10.</w:t>
            </w:r>
            <w:r w:rsidR="003C509E">
              <w:rPr>
                <w:rFonts w:eastAsiaTheme="minorEastAsia"/>
                <w:noProof/>
                <w:lang w:eastAsia="ru-RU"/>
              </w:rPr>
              <w:tab/>
            </w:r>
            <w:r w:rsidR="003C509E" w:rsidRPr="007D5A7D">
              <w:rPr>
                <w:rStyle w:val="a9"/>
                <w:noProof/>
              </w:rPr>
              <w:t>Опишите функцию strerror.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_Toc137224828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11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345AE1F3" w14:textId="4999AA60" w:rsidR="003C509E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7224829" w:history="1">
            <w:r w:rsidR="003C509E" w:rsidRPr="007D5A7D">
              <w:rPr>
                <w:rStyle w:val="a9"/>
                <w:noProof/>
              </w:rPr>
              <w:t>Выводы, согласованные с целью</w:t>
            </w:r>
            <w:r w:rsidR="003C509E">
              <w:rPr>
                <w:noProof/>
                <w:webHidden/>
              </w:rPr>
              <w:tab/>
            </w:r>
            <w:r w:rsidR="003C509E">
              <w:rPr>
                <w:noProof/>
                <w:webHidden/>
              </w:rPr>
              <w:fldChar w:fldCharType="begin"/>
            </w:r>
            <w:r w:rsidR="003C509E">
              <w:rPr>
                <w:noProof/>
                <w:webHidden/>
              </w:rPr>
              <w:instrText xml:space="preserve"> PAGEREF _Toc137224829 \h </w:instrText>
            </w:r>
            <w:r w:rsidR="003C509E">
              <w:rPr>
                <w:noProof/>
                <w:webHidden/>
              </w:rPr>
            </w:r>
            <w:r w:rsidR="003C509E">
              <w:rPr>
                <w:noProof/>
                <w:webHidden/>
              </w:rPr>
              <w:fldChar w:fldCharType="separate"/>
            </w:r>
            <w:r w:rsidR="005D387E">
              <w:rPr>
                <w:noProof/>
                <w:webHidden/>
              </w:rPr>
              <w:t>12</w:t>
            </w:r>
            <w:r w:rsidR="003C509E">
              <w:rPr>
                <w:noProof/>
                <w:webHidden/>
              </w:rPr>
              <w:fldChar w:fldCharType="end"/>
            </w:r>
          </w:hyperlink>
        </w:p>
        <w:p w14:paraId="2E7ACFE2" w14:textId="1D9AF608" w:rsidR="003C509E" w:rsidRDefault="003C509E">
          <w:r>
            <w:rPr>
              <w:b/>
              <w:bCs/>
            </w:rPr>
            <w:fldChar w:fldCharType="end"/>
          </w:r>
        </w:p>
      </w:sdtContent>
    </w:sdt>
    <w:p w14:paraId="675DDD04" w14:textId="77777777" w:rsidR="00AE37EF" w:rsidRDefault="00AE37EF" w:rsidP="00AE32F1">
      <w:pPr>
        <w:rPr>
          <w:b/>
          <w:bCs/>
        </w:rPr>
      </w:pPr>
    </w:p>
    <w:p w14:paraId="51905792" w14:textId="77777777" w:rsidR="003C509E" w:rsidRDefault="003C509E" w:rsidP="00AE32F1">
      <w:pPr>
        <w:rPr>
          <w:b/>
          <w:bCs/>
        </w:rPr>
      </w:pPr>
    </w:p>
    <w:p w14:paraId="23FFB301" w14:textId="77777777" w:rsidR="003C509E" w:rsidRDefault="003C509E" w:rsidP="00AE32F1">
      <w:pPr>
        <w:rPr>
          <w:b/>
          <w:bCs/>
        </w:rPr>
      </w:pPr>
    </w:p>
    <w:p w14:paraId="7BA47DE3" w14:textId="4B420D26" w:rsidR="00F04894" w:rsidRPr="00190894" w:rsidRDefault="00F04894" w:rsidP="00190894">
      <w:pPr>
        <w:pStyle w:val="1"/>
      </w:pPr>
      <w:bookmarkStart w:id="0" w:name="_Toc137224806"/>
      <w:r w:rsidRPr="00190894">
        <w:lastRenderedPageBreak/>
        <w:t>1</w:t>
      </w:r>
      <w:r w:rsidR="00CA36B9" w:rsidRPr="00190894">
        <w:t>1</w:t>
      </w:r>
      <w:r w:rsidRPr="00190894">
        <w:t>.1. Цель работы</w:t>
      </w:r>
      <w:bookmarkEnd w:id="0"/>
    </w:p>
    <w:p w14:paraId="09363ADF" w14:textId="77777777" w:rsidR="000029AE" w:rsidRPr="000029AE" w:rsidRDefault="000029AE" w:rsidP="000029AE">
      <w:pPr>
        <w:rPr>
          <w:rFonts w:ascii="Arial" w:hAnsi="Arial" w:cs="Arial"/>
          <w:sz w:val="32"/>
          <w:szCs w:val="32"/>
        </w:rPr>
      </w:pPr>
      <w:bookmarkStart w:id="1" w:name="_Toc134133267"/>
      <w:bookmarkStart w:id="2" w:name="_Toc135308169"/>
      <w:r w:rsidRPr="000029AE">
        <w:rPr>
          <w:rFonts w:ascii="Arial" w:hAnsi="Arial" w:cs="Arial"/>
          <w:sz w:val="32"/>
          <w:szCs w:val="32"/>
        </w:rPr>
        <w:t>Приобретение практических навыков работы с именованными каналам</w:t>
      </w:r>
    </w:p>
    <w:p w14:paraId="569D7228" w14:textId="7E727D1A" w:rsidR="000B2078" w:rsidRPr="000029AE" w:rsidRDefault="000B2078" w:rsidP="003C509E">
      <w:pPr>
        <w:pStyle w:val="2"/>
      </w:pPr>
      <w:bookmarkStart w:id="3" w:name="_Toc137224807"/>
      <w:r w:rsidRPr="000029AE">
        <w:t>1</w:t>
      </w:r>
      <w:r w:rsidR="00CA36B9" w:rsidRPr="000029AE">
        <w:t>1</w:t>
      </w:r>
      <w:r w:rsidRPr="000029AE">
        <w:t>.1.</w:t>
      </w:r>
      <w:r w:rsidR="00BD60E3" w:rsidRPr="000029AE">
        <w:t xml:space="preserve">1. </w:t>
      </w:r>
      <w:r w:rsidRPr="000029AE">
        <w:t>Запускаю операционную систему (рис.1)</w:t>
      </w:r>
      <w:bookmarkEnd w:id="1"/>
      <w:bookmarkEnd w:id="2"/>
      <w:bookmarkEnd w:id="3"/>
    </w:p>
    <w:p w14:paraId="1AB7070E" w14:textId="2754789D" w:rsidR="00F04894" w:rsidRDefault="000B2078" w:rsidP="00F0489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A3D8BA" wp14:editId="7FA5FF8E">
            <wp:extent cx="5940425" cy="3246120"/>
            <wp:effectExtent l="0" t="0" r="3175" b="0"/>
            <wp:docPr id="13480756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756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CAAE" w14:textId="77777777" w:rsidR="00BD60E3" w:rsidRDefault="00BD60E3" w:rsidP="00BD60E3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Рис.1: Рисунок 1</w:t>
      </w:r>
    </w:p>
    <w:p w14:paraId="3E2DE1DD" w14:textId="55AA228C" w:rsidR="00BD60E3" w:rsidRPr="00BD60E3" w:rsidRDefault="00BD60E3" w:rsidP="00190894">
      <w:pPr>
        <w:pStyle w:val="2"/>
        <w:jc w:val="both"/>
      </w:pPr>
      <w:bookmarkStart w:id="4" w:name="_Toc135308170"/>
      <w:bookmarkStart w:id="5" w:name="_Toc137224808"/>
      <w:r>
        <w:t>1</w:t>
      </w:r>
      <w:r w:rsidR="00CA36B9">
        <w:t>1</w:t>
      </w:r>
      <w:r w:rsidRPr="00BD60E3">
        <w:t xml:space="preserve">.1.2. Вхожу от имени пользователя </w:t>
      </w:r>
      <w:proofErr w:type="spellStart"/>
      <w:r w:rsidRPr="00BD60E3">
        <w:rPr>
          <w:lang w:val="en-US"/>
        </w:rPr>
        <w:t>edbochkareva</w:t>
      </w:r>
      <w:proofErr w:type="spellEnd"/>
      <w:r w:rsidRPr="00BD60E3">
        <w:t>. Ввожу пароль (рис.2).</w:t>
      </w:r>
      <w:bookmarkEnd w:id="4"/>
      <w:bookmarkEnd w:id="5"/>
    </w:p>
    <w:p w14:paraId="5D9CA1C0" w14:textId="65336635" w:rsidR="00BD60E3" w:rsidRDefault="00A13D5A" w:rsidP="00F0489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E4FA5C" wp14:editId="64794DF5">
            <wp:extent cx="5940425" cy="2915920"/>
            <wp:effectExtent l="0" t="0" r="3175" b="0"/>
            <wp:docPr id="807634373" name="Рисунок 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4373" name="Рисунок 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D7D3" w14:textId="0C8D13DB" w:rsidR="00A13D5A" w:rsidRPr="00D03C39" w:rsidRDefault="00A13D5A" w:rsidP="00286684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="00D03C39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</w:p>
    <w:p w14:paraId="73FA8465" w14:textId="35CC34EC" w:rsidR="00286684" w:rsidRPr="00286684" w:rsidRDefault="00F04894" w:rsidP="00950E00">
      <w:pPr>
        <w:pStyle w:val="1"/>
      </w:pPr>
      <w:bookmarkStart w:id="6" w:name="_Toc137224809"/>
      <w:r w:rsidRPr="00190894">
        <w:lastRenderedPageBreak/>
        <w:t>1</w:t>
      </w:r>
      <w:r w:rsidR="005D265B" w:rsidRPr="00190894">
        <w:t>1</w:t>
      </w:r>
      <w:r w:rsidRPr="00190894">
        <w:t>.</w:t>
      </w:r>
      <w:r w:rsidR="005D265B" w:rsidRPr="00190894">
        <w:t>3</w:t>
      </w:r>
      <w:r w:rsidRPr="00190894">
        <w:t xml:space="preserve">. </w:t>
      </w:r>
      <w:r w:rsidR="00B00343" w:rsidRPr="00190894">
        <w:t>Последовательность выполнения работы</w:t>
      </w:r>
      <w:bookmarkEnd w:id="6"/>
    </w:p>
    <w:p w14:paraId="74F3E6C4" w14:textId="639BD313" w:rsidR="00FD71E3" w:rsidRPr="00950E00" w:rsidRDefault="00FD71E3" w:rsidP="00FD71E3">
      <w:pPr>
        <w:pStyle w:val="1"/>
        <w:numPr>
          <w:ilvl w:val="0"/>
          <w:numId w:val="17"/>
        </w:numPr>
        <w:jc w:val="both"/>
        <w:rPr>
          <w:b w:val="0"/>
          <w:bCs/>
          <w:sz w:val="28"/>
          <w:szCs w:val="28"/>
        </w:rPr>
      </w:pPr>
      <w:bookmarkStart w:id="7" w:name="_Toc137224810"/>
      <w:r w:rsidRPr="00950E00">
        <w:rPr>
          <w:b w:val="0"/>
          <w:bCs/>
          <w:sz w:val="28"/>
          <w:szCs w:val="28"/>
        </w:rPr>
        <w:t xml:space="preserve">Изучите приведённые в тексте программы </w:t>
      </w:r>
      <w:proofErr w:type="spellStart"/>
      <w:r w:rsidRPr="00950E00">
        <w:rPr>
          <w:b w:val="0"/>
          <w:bCs/>
          <w:sz w:val="28"/>
          <w:szCs w:val="28"/>
        </w:rPr>
        <w:t>server.c</w:t>
      </w:r>
      <w:proofErr w:type="spellEnd"/>
      <w:r w:rsidRPr="00950E00">
        <w:rPr>
          <w:b w:val="0"/>
          <w:bCs/>
          <w:sz w:val="28"/>
          <w:szCs w:val="28"/>
        </w:rPr>
        <w:t xml:space="preserve"> и </w:t>
      </w:r>
      <w:proofErr w:type="spellStart"/>
      <w:r w:rsidRPr="00950E00">
        <w:rPr>
          <w:b w:val="0"/>
          <w:bCs/>
          <w:sz w:val="28"/>
          <w:szCs w:val="28"/>
        </w:rPr>
        <w:t>client.c</w:t>
      </w:r>
      <w:proofErr w:type="spellEnd"/>
      <w:r w:rsidRPr="00950E00">
        <w:rPr>
          <w:b w:val="0"/>
          <w:bCs/>
          <w:sz w:val="28"/>
          <w:szCs w:val="28"/>
        </w:rPr>
        <w:t>.</w:t>
      </w:r>
      <w:bookmarkEnd w:id="7"/>
      <w:r w:rsidRPr="00950E00">
        <w:rPr>
          <w:b w:val="0"/>
          <w:bCs/>
          <w:sz w:val="28"/>
          <w:szCs w:val="28"/>
        </w:rPr>
        <w:t xml:space="preserve"> </w:t>
      </w:r>
    </w:p>
    <w:p w14:paraId="1B01E0D2" w14:textId="77777777" w:rsidR="00FD71E3" w:rsidRPr="00950E00" w:rsidRDefault="00FD71E3" w:rsidP="00FD71E3">
      <w:pPr>
        <w:pStyle w:val="1"/>
        <w:numPr>
          <w:ilvl w:val="0"/>
          <w:numId w:val="17"/>
        </w:numPr>
        <w:jc w:val="both"/>
        <w:rPr>
          <w:b w:val="0"/>
          <w:bCs/>
          <w:sz w:val="28"/>
          <w:szCs w:val="28"/>
        </w:rPr>
      </w:pPr>
      <w:bookmarkStart w:id="8" w:name="_Toc137224811"/>
      <w:r w:rsidRPr="00950E00">
        <w:rPr>
          <w:b w:val="0"/>
          <w:bCs/>
          <w:sz w:val="28"/>
          <w:szCs w:val="28"/>
        </w:rPr>
        <w:t>Взяв данные примеры за образец, напишите аналогичные программы, внеся следующие изменения:</w:t>
      </w:r>
      <w:bookmarkEnd w:id="8"/>
      <w:r w:rsidRPr="00950E00">
        <w:rPr>
          <w:b w:val="0"/>
          <w:bCs/>
          <w:sz w:val="28"/>
          <w:szCs w:val="28"/>
        </w:rPr>
        <w:t xml:space="preserve">  </w:t>
      </w:r>
    </w:p>
    <w:p w14:paraId="32167DD2" w14:textId="0B069760" w:rsidR="00FD71E3" w:rsidRPr="00950E00" w:rsidRDefault="00FD71E3" w:rsidP="008220B8">
      <w:pPr>
        <w:pStyle w:val="1"/>
        <w:numPr>
          <w:ilvl w:val="0"/>
          <w:numId w:val="17"/>
        </w:numPr>
        <w:jc w:val="both"/>
        <w:rPr>
          <w:b w:val="0"/>
          <w:bCs/>
          <w:sz w:val="28"/>
          <w:szCs w:val="28"/>
        </w:rPr>
      </w:pPr>
      <w:bookmarkStart w:id="9" w:name="_Toc137224812"/>
      <w:r w:rsidRPr="00950E00">
        <w:rPr>
          <w:b w:val="0"/>
          <w:bCs/>
          <w:sz w:val="28"/>
          <w:szCs w:val="28"/>
        </w:rPr>
        <w:t xml:space="preserve">Работает не 1 клиент, а несколько (например, два). Клиенты передают текущее время с некоторой периодичностью (например, раз в пять секунд). Используйте функцию </w:t>
      </w:r>
      <w:proofErr w:type="spellStart"/>
      <w:proofErr w:type="gramStart"/>
      <w:r w:rsidRPr="00950E00">
        <w:rPr>
          <w:b w:val="0"/>
          <w:bCs/>
          <w:sz w:val="28"/>
          <w:szCs w:val="28"/>
        </w:rPr>
        <w:t>sleep</w:t>
      </w:r>
      <w:proofErr w:type="spellEnd"/>
      <w:r w:rsidRPr="00950E00">
        <w:rPr>
          <w:b w:val="0"/>
          <w:bCs/>
          <w:sz w:val="28"/>
          <w:szCs w:val="28"/>
        </w:rPr>
        <w:t>(</w:t>
      </w:r>
      <w:proofErr w:type="gramEnd"/>
      <w:r w:rsidRPr="00950E00">
        <w:rPr>
          <w:b w:val="0"/>
          <w:bCs/>
          <w:sz w:val="28"/>
          <w:szCs w:val="28"/>
        </w:rPr>
        <w:t>) для приостановки работы клиента.</w:t>
      </w:r>
      <w:bookmarkEnd w:id="9"/>
      <w:r w:rsidRPr="00950E00">
        <w:rPr>
          <w:b w:val="0"/>
          <w:bCs/>
          <w:sz w:val="28"/>
          <w:szCs w:val="28"/>
        </w:rPr>
        <w:t xml:space="preserve"> </w:t>
      </w:r>
    </w:p>
    <w:p w14:paraId="3A2E163A" w14:textId="34D137C8" w:rsidR="007E5777" w:rsidRPr="00950E00" w:rsidRDefault="00FD71E3" w:rsidP="008220B8">
      <w:pPr>
        <w:pStyle w:val="1"/>
        <w:numPr>
          <w:ilvl w:val="0"/>
          <w:numId w:val="17"/>
        </w:numPr>
        <w:jc w:val="both"/>
        <w:rPr>
          <w:b w:val="0"/>
          <w:bCs/>
          <w:sz w:val="28"/>
          <w:szCs w:val="28"/>
        </w:rPr>
      </w:pPr>
      <w:bookmarkStart w:id="10" w:name="_Toc137224813"/>
      <w:r w:rsidRPr="00950E00">
        <w:rPr>
          <w:b w:val="0"/>
          <w:bCs/>
          <w:sz w:val="28"/>
          <w:szCs w:val="28"/>
        </w:rPr>
        <w:t xml:space="preserve">Сервер работает не бесконечно, а прекращает работу через некоторое время (например, 30 сек). Используйте функцию </w:t>
      </w:r>
      <w:proofErr w:type="spellStart"/>
      <w:proofErr w:type="gramStart"/>
      <w:r w:rsidRPr="00950E00">
        <w:rPr>
          <w:b w:val="0"/>
          <w:bCs/>
          <w:sz w:val="28"/>
          <w:szCs w:val="28"/>
        </w:rPr>
        <w:t>clock</w:t>
      </w:r>
      <w:proofErr w:type="spellEnd"/>
      <w:r w:rsidRPr="00950E00">
        <w:rPr>
          <w:b w:val="0"/>
          <w:bCs/>
          <w:sz w:val="28"/>
          <w:szCs w:val="28"/>
        </w:rPr>
        <w:t>(</w:t>
      </w:r>
      <w:proofErr w:type="gramEnd"/>
      <w:r w:rsidRPr="00950E00">
        <w:rPr>
          <w:b w:val="0"/>
          <w:bCs/>
          <w:sz w:val="28"/>
          <w:szCs w:val="28"/>
        </w:rPr>
        <w:t>) для определения времени работы сервера. Что будет в случае, если сервер завершит работу, не закрыв канал?</w:t>
      </w:r>
      <w:bookmarkEnd w:id="10"/>
    </w:p>
    <w:p w14:paraId="5DDE6A08" w14:textId="77777777" w:rsidR="007F0E79" w:rsidRDefault="007F0E79" w:rsidP="007F0E79"/>
    <w:p w14:paraId="354FF0A6" w14:textId="77777777" w:rsidR="00DA3E81" w:rsidRDefault="00DA3E81" w:rsidP="00254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В рамках первого пункта задания были изучены представленные в лабораторной работе программы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client.c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.</w:t>
      </w:r>
    </w:p>
    <w:p w14:paraId="111BFFEB" w14:textId="77777777" w:rsidR="00254749" w:rsidRDefault="00254749" w:rsidP="00254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CFF18F" w14:textId="77777777" w:rsidR="00DA3E81" w:rsidRDefault="00DA3E81" w:rsidP="00254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>Программный код представленных программ не накладывает ограничений на количество клиентов, поэтому пункт 2 задания считается автоматически выполненным. Одновременный запуск двух клиентов будет продемонстрирован при тестировании далее.</w:t>
      </w:r>
    </w:p>
    <w:p w14:paraId="770AA769" w14:textId="77777777" w:rsidR="00254749" w:rsidRDefault="00254749" w:rsidP="002547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2F250" w14:textId="2836F5BA" w:rsidR="00DA3E81" w:rsidRDefault="003C509E" w:rsidP="00AE37EF">
      <w:pPr>
        <w:pStyle w:val="2"/>
        <w:jc w:val="both"/>
        <w:rPr>
          <w:bCs/>
        </w:rPr>
      </w:pPr>
      <w:bookmarkStart w:id="11" w:name="_Toc137224814"/>
      <w:r w:rsidRPr="007F0E79">
        <w:rPr>
          <w:bCs/>
        </w:rPr>
        <w:t xml:space="preserve">Рисунок </w:t>
      </w:r>
      <w:r w:rsidRPr="003C509E">
        <w:rPr>
          <w:bCs/>
        </w:rPr>
        <w:t>3</w:t>
      </w:r>
      <w:r w:rsidRPr="007F0E79">
        <w:rPr>
          <w:bCs/>
        </w:rPr>
        <w:t xml:space="preserve"> (image</w:t>
      </w:r>
      <w:r w:rsidRPr="003C509E">
        <w:rPr>
          <w:bCs/>
        </w:rPr>
        <w:t>3</w:t>
      </w:r>
      <w:r w:rsidRPr="007F0E79">
        <w:rPr>
          <w:bCs/>
        </w:rPr>
        <w:t>)</w:t>
      </w:r>
      <w:proofErr w:type="gramStart"/>
      <w:r w:rsidRPr="007F0E79">
        <w:rPr>
          <w:bCs/>
        </w:rPr>
        <w:t xml:space="preserve">: </w:t>
      </w:r>
      <w:r w:rsidR="00DA3E81" w:rsidRPr="002A418F">
        <w:t>Для</w:t>
      </w:r>
      <w:proofErr w:type="gramEnd"/>
      <w:r w:rsidR="00DA3E81" w:rsidRPr="002A418F">
        <w:t xml:space="preserve"> выполнения пункта три внесем изменения в программу </w:t>
      </w:r>
      <w:proofErr w:type="spellStart"/>
      <w:r w:rsidR="00DA3E81" w:rsidRPr="002A418F">
        <w:t>client.c</w:t>
      </w:r>
      <w:proofErr w:type="spellEnd"/>
      <w:r w:rsidR="00DA3E81" w:rsidRPr="002A418F">
        <w:t xml:space="preserve"> в блок кода, отвечающий за передачу сообщений серверу (выделен серым</w:t>
      </w:r>
      <w:r w:rsidR="00DA3E81">
        <w:t xml:space="preserve">) </w:t>
      </w:r>
      <w:r w:rsidR="00DA3E81" w:rsidRPr="003D7FAD">
        <w:rPr>
          <w:bCs/>
        </w:rPr>
        <w:t>(рис.</w:t>
      </w:r>
      <w:r w:rsidR="00DA3E81">
        <w:rPr>
          <w:bCs/>
        </w:rPr>
        <w:t>3</w:t>
      </w:r>
      <w:r w:rsidR="00DA3E81" w:rsidRPr="003D7FAD">
        <w:rPr>
          <w:bCs/>
        </w:rPr>
        <w:t>).</w:t>
      </w:r>
      <w:bookmarkEnd w:id="11"/>
    </w:p>
    <w:p w14:paraId="31AA8B90" w14:textId="77777777" w:rsidR="00AE37EF" w:rsidRPr="00AE37EF" w:rsidRDefault="00AE37EF" w:rsidP="00AE37EF"/>
    <w:p w14:paraId="01A1C53F" w14:textId="5D67E2D4" w:rsidR="00DA3E81" w:rsidRDefault="000F419B" w:rsidP="000F41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E4CE0" wp14:editId="132A6B6D">
            <wp:extent cx="5939790" cy="4344035"/>
            <wp:effectExtent l="0" t="0" r="3810" b="0"/>
            <wp:docPr id="16093268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68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946" w14:textId="7575BBA0" w:rsidR="00DA3E81" w:rsidRPr="005D387E" w:rsidRDefault="00DA3E81" w:rsidP="000F419B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</w:p>
    <w:p w14:paraId="3F8DDCF1" w14:textId="6D89B588" w:rsidR="006A4881" w:rsidRPr="007F0E79" w:rsidRDefault="007F0E79" w:rsidP="00AE37EF">
      <w:pPr>
        <w:pStyle w:val="3"/>
      </w:pPr>
      <w:bookmarkStart w:id="12" w:name="_Toc137224815"/>
      <w:r w:rsidRPr="007F0E79">
        <w:t xml:space="preserve">Рисунок </w:t>
      </w:r>
      <w:r w:rsidR="00254749">
        <w:t>4</w:t>
      </w:r>
      <w:r w:rsidRPr="007F0E79">
        <w:t xml:space="preserve"> (image</w:t>
      </w:r>
      <w:r w:rsidR="00254749">
        <w:t>4</w:t>
      </w:r>
      <w:r w:rsidRPr="007F0E79">
        <w:t xml:space="preserve">): Внесенные изменения в файл </w:t>
      </w:r>
      <w:proofErr w:type="spellStart"/>
      <w:r w:rsidRPr="007F0E79">
        <w:t>client.c</w:t>
      </w:r>
      <w:bookmarkEnd w:id="12"/>
      <w:proofErr w:type="spellEnd"/>
    </w:p>
    <w:p w14:paraId="0EA0B15F" w14:textId="77777777" w:rsidR="006A4881" w:rsidRDefault="007F0E79" w:rsidP="00254749">
      <w:pPr>
        <w:pStyle w:val="a7"/>
        <w:spacing w:after="0" w:line="360" w:lineRule="auto"/>
        <w:ind w:left="48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E79">
        <w:rPr>
          <w:rFonts w:ascii="Times New Roman" w:hAnsi="Times New Roman" w:cs="Times New Roman"/>
          <w:sz w:val="28"/>
          <w:szCs w:val="28"/>
        </w:rPr>
        <w:t xml:space="preserve">Допустим, что необходимо передать текущее время на сервер 11 раз с паузой в 5 секунд. В существующий код добавляем цикл </w:t>
      </w:r>
      <w:proofErr w:type="spellStart"/>
      <w:r w:rsidRPr="007F0E7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7F0E79">
        <w:rPr>
          <w:rFonts w:ascii="Times New Roman" w:hAnsi="Times New Roman" w:cs="Times New Roman"/>
          <w:sz w:val="28"/>
          <w:szCs w:val="28"/>
        </w:rPr>
        <w:t xml:space="preserve"> на 11 итераций, предварительно объявив счетчик - переменную i. </w:t>
      </w:r>
    </w:p>
    <w:p w14:paraId="202854C7" w14:textId="77777777" w:rsidR="006A4881" w:rsidRDefault="006A4881" w:rsidP="00254749">
      <w:pPr>
        <w:pStyle w:val="a7"/>
        <w:spacing w:after="0" w:line="360" w:lineRule="auto"/>
        <w:ind w:left="48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0001BD" w14:textId="08D95496" w:rsidR="007F0E79" w:rsidRPr="006A4881" w:rsidRDefault="007F0E79" w:rsidP="006A4881">
      <w:pPr>
        <w:pStyle w:val="a7"/>
        <w:spacing w:after="0" w:line="360" w:lineRule="auto"/>
        <w:ind w:left="48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0E79">
        <w:rPr>
          <w:rFonts w:ascii="Times New Roman" w:hAnsi="Times New Roman" w:cs="Times New Roman"/>
          <w:sz w:val="28"/>
          <w:szCs w:val="28"/>
        </w:rPr>
        <w:t xml:space="preserve">В цикле с помощью функции </w:t>
      </w:r>
      <w:proofErr w:type="spellStart"/>
      <w:proofErr w:type="gramStart"/>
      <w:r w:rsidRPr="007F0E79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7F0E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0E79">
        <w:rPr>
          <w:rFonts w:ascii="Times New Roman" w:hAnsi="Times New Roman" w:cs="Times New Roman"/>
          <w:sz w:val="28"/>
          <w:szCs w:val="28"/>
        </w:rPr>
        <w:t xml:space="preserve">) получаем текущее время, приводим полученный результат в удобный для восприятия формат при помощи функции </w:t>
      </w:r>
      <w:proofErr w:type="spellStart"/>
      <w:r w:rsidRPr="007F0E79">
        <w:rPr>
          <w:rFonts w:ascii="Times New Roman" w:hAnsi="Times New Roman" w:cs="Times New Roman"/>
          <w:sz w:val="28"/>
          <w:szCs w:val="28"/>
        </w:rPr>
        <w:t>ctime</w:t>
      </w:r>
      <w:proofErr w:type="spellEnd"/>
      <w:r w:rsidRPr="007F0E79">
        <w:rPr>
          <w:rFonts w:ascii="Times New Roman" w:hAnsi="Times New Roman" w:cs="Times New Roman"/>
          <w:sz w:val="28"/>
          <w:szCs w:val="28"/>
        </w:rPr>
        <w:t xml:space="preserve">(). </w:t>
      </w:r>
      <w:r w:rsidRPr="006A4881">
        <w:rPr>
          <w:rFonts w:ascii="Times New Roman" w:hAnsi="Times New Roman" w:cs="Times New Roman"/>
          <w:sz w:val="28"/>
          <w:szCs w:val="28"/>
        </w:rPr>
        <w:t xml:space="preserve">Результат преобразования записываем в переменную MESSAGE. В сам процесс передачи сообщения не вмешиваемся, оставляем как был в исходной программе. В конце цикла заставляем программу сделать паузу в пять секунд функцией </w:t>
      </w:r>
      <w:proofErr w:type="spellStart"/>
      <w:proofErr w:type="gramStart"/>
      <w:r w:rsidRPr="006A4881">
        <w:rPr>
          <w:rFonts w:ascii="Times New Roman" w:hAnsi="Times New Roman" w:cs="Times New Roman"/>
          <w:sz w:val="28"/>
          <w:szCs w:val="28"/>
        </w:rPr>
        <w:t>sleep</w:t>
      </w:r>
      <w:proofErr w:type="spellEnd"/>
      <w:r w:rsidRPr="006A48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A4881">
        <w:rPr>
          <w:rFonts w:ascii="Times New Roman" w:hAnsi="Times New Roman" w:cs="Times New Roman"/>
          <w:sz w:val="28"/>
          <w:szCs w:val="28"/>
        </w:rPr>
        <w:t>5) и увеличиваем счетчик</w:t>
      </w:r>
      <w:r w:rsidR="002C33DC" w:rsidRPr="006A4881">
        <w:rPr>
          <w:rFonts w:ascii="Times New Roman" w:hAnsi="Times New Roman" w:cs="Times New Roman"/>
          <w:sz w:val="28"/>
          <w:szCs w:val="28"/>
        </w:rPr>
        <w:t xml:space="preserve"> </w:t>
      </w:r>
      <w:r w:rsidR="002C33DC" w:rsidRPr="006A4881">
        <w:rPr>
          <w:rFonts w:ascii="Times New Roman" w:hAnsi="Times New Roman" w:cs="Times New Roman"/>
          <w:b/>
          <w:bCs/>
          <w:sz w:val="28"/>
          <w:szCs w:val="28"/>
        </w:rPr>
        <w:t>(рис.</w:t>
      </w:r>
      <w:r w:rsidR="006A4881" w:rsidRPr="006A488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2C33DC" w:rsidRPr="006A4881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037BEFC0" w14:textId="6B208D07" w:rsidR="007054C7" w:rsidRPr="000F419B" w:rsidRDefault="005C2280" w:rsidP="000F419B">
      <w:pPr>
        <w:pStyle w:val="a7"/>
        <w:spacing w:after="0" w:line="360" w:lineRule="auto"/>
        <w:ind w:left="482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F2A65" wp14:editId="2AA6DD79">
            <wp:extent cx="5647690" cy="4306711"/>
            <wp:effectExtent l="0" t="0" r="0" b="0"/>
            <wp:docPr id="1718868322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8322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947" cy="43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AC6" w14:textId="1319F3FC" w:rsidR="006F159F" w:rsidRPr="002C33DC" w:rsidRDefault="002C33DC" w:rsidP="002C33DC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bookmarkStart w:id="13" w:name="_Hlk137219152"/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="00EB2894">
        <w:rPr>
          <w:rFonts w:ascii="Times New Roman" w:hAnsi="Times New Roman" w:cs="Times New Roman"/>
          <w:color w:val="000000" w:themeColor="text1"/>
          <w:sz w:val="30"/>
          <w:szCs w:val="30"/>
        </w:rPr>
        <w:t>4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="00EB2894">
        <w:rPr>
          <w:rFonts w:ascii="Times New Roman" w:hAnsi="Times New Roman" w:cs="Times New Roman"/>
          <w:color w:val="000000" w:themeColor="text1"/>
          <w:sz w:val="30"/>
          <w:szCs w:val="30"/>
        </w:rPr>
        <w:t>4</w:t>
      </w:r>
    </w:p>
    <w:bookmarkEnd w:id="13"/>
    <w:p w14:paraId="59BDDC81" w14:textId="518D98FD" w:rsidR="007E5777" w:rsidRPr="007E5777" w:rsidRDefault="00B50B2D" w:rsidP="00AE3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F0E79" w:rsidRPr="007E5777">
        <w:rPr>
          <w:rFonts w:ascii="Times New Roman" w:hAnsi="Times New Roman" w:cs="Times New Roman"/>
          <w:sz w:val="28"/>
          <w:szCs w:val="28"/>
        </w:rPr>
        <w:t xml:space="preserve">несем изменения в программу </w:t>
      </w:r>
      <w:proofErr w:type="spellStart"/>
      <w:r w:rsidR="007F0E79" w:rsidRPr="007E5777">
        <w:rPr>
          <w:rFonts w:ascii="Times New Roman" w:hAnsi="Times New Roman" w:cs="Times New Roman"/>
          <w:sz w:val="28"/>
          <w:szCs w:val="28"/>
        </w:rPr>
        <w:t>server.c</w:t>
      </w:r>
      <w:proofErr w:type="spellEnd"/>
      <w:r w:rsidR="007F0E79" w:rsidRPr="007E5777">
        <w:rPr>
          <w:rFonts w:ascii="Times New Roman" w:hAnsi="Times New Roman" w:cs="Times New Roman"/>
          <w:sz w:val="28"/>
          <w:szCs w:val="28"/>
        </w:rPr>
        <w:t xml:space="preserve"> в блок кода, отвечающий за чтение данных (выделен серым на рисунке).</w:t>
      </w:r>
    </w:p>
    <w:p w14:paraId="2AC392A6" w14:textId="4A503F08" w:rsidR="007F0E79" w:rsidRDefault="007F0E79" w:rsidP="00AE37EF">
      <w:pPr>
        <w:pStyle w:val="3"/>
        <w:jc w:val="both"/>
      </w:pPr>
      <w:bookmarkStart w:id="14" w:name="_Toc137224816"/>
      <w:r w:rsidRPr="007F0E79">
        <w:t xml:space="preserve">Рисунок </w:t>
      </w:r>
      <w:r w:rsidR="005D6D07">
        <w:t>5</w:t>
      </w:r>
      <w:r w:rsidR="008220B8">
        <w:t xml:space="preserve"> </w:t>
      </w:r>
      <w:r w:rsidRPr="007F0E79">
        <w:t>(image</w:t>
      </w:r>
      <w:r w:rsidR="005D6D07">
        <w:t>5</w:t>
      </w:r>
      <w:r w:rsidRPr="007F0E79">
        <w:t xml:space="preserve">): Внесенные изменения в файл </w:t>
      </w:r>
      <w:proofErr w:type="spellStart"/>
      <w:r w:rsidRPr="007F0E79">
        <w:t>server.c</w:t>
      </w:r>
      <w:bookmarkEnd w:id="14"/>
      <w:proofErr w:type="spellEnd"/>
    </w:p>
    <w:p w14:paraId="78224B27" w14:textId="77777777" w:rsidR="00B63D2A" w:rsidRPr="007F0E79" w:rsidRDefault="00B63D2A" w:rsidP="007F0E7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F9AA1" w14:textId="77777777" w:rsidR="00B63D2A" w:rsidRDefault="007F0E79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В условии указано использовать функцию </w:t>
      </w:r>
      <w:proofErr w:type="spellStart"/>
      <w:proofErr w:type="gramStart"/>
      <w:r w:rsidRPr="002A418F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418F">
        <w:rPr>
          <w:rFonts w:ascii="Times New Roman" w:hAnsi="Times New Roman" w:cs="Times New Roman"/>
          <w:sz w:val="28"/>
          <w:szCs w:val="28"/>
        </w:rPr>
        <w:t xml:space="preserve">), но она не подошла для правильной реализации задания, т.к. показывает не реальное время, а время, которое потратил процессор на выполнение операций. </w:t>
      </w:r>
    </w:p>
    <w:p w14:paraId="7FB45E2E" w14:textId="77777777" w:rsidR="00B63D2A" w:rsidRDefault="00B63D2A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0CBCDF" w14:textId="77777777" w:rsidR="00B63D2A" w:rsidRDefault="007F0E79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В нашем случае это время настолько незначительное, что невозможно корректно уловить разницу. Вместо функции </w:t>
      </w:r>
      <w:proofErr w:type="spellStart"/>
      <w:proofErr w:type="gramStart"/>
      <w:r w:rsidRPr="002A418F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418F">
        <w:rPr>
          <w:rFonts w:ascii="Times New Roman" w:hAnsi="Times New Roman" w:cs="Times New Roman"/>
          <w:sz w:val="28"/>
          <w:szCs w:val="28"/>
        </w:rPr>
        <w:t xml:space="preserve">) используем функцию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(), которая возвращает текущее время в секундах.</w:t>
      </w:r>
    </w:p>
    <w:p w14:paraId="15135F08" w14:textId="77777777" w:rsidR="00B63D2A" w:rsidRDefault="00B63D2A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6579C" w14:textId="23317C57" w:rsidR="00B63D2A" w:rsidRDefault="007F0E79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Инициализируем переменные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 присвоим им текущее время в секундах функцией </w:t>
      </w:r>
      <w:proofErr w:type="spellStart"/>
      <w:proofErr w:type="gramStart"/>
      <w:r w:rsidRPr="002A418F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418F">
        <w:rPr>
          <w:rFonts w:ascii="Times New Roman" w:hAnsi="Times New Roman" w:cs="Times New Roman"/>
          <w:sz w:val="28"/>
          <w:szCs w:val="28"/>
        </w:rPr>
        <w:t xml:space="preserve">). Вместо существующего цикла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, который продолжает </w:t>
      </w:r>
      <w:proofErr w:type="gramStart"/>
      <w:r w:rsidRPr="002A418F">
        <w:rPr>
          <w:rFonts w:ascii="Times New Roman" w:hAnsi="Times New Roman" w:cs="Times New Roman"/>
          <w:sz w:val="28"/>
          <w:szCs w:val="28"/>
        </w:rPr>
        <w:t>чтение</w:t>
      </w:r>
      <w:proofErr w:type="gramEnd"/>
      <w:r w:rsidRPr="002A418F">
        <w:rPr>
          <w:rFonts w:ascii="Times New Roman" w:hAnsi="Times New Roman" w:cs="Times New Roman"/>
          <w:sz w:val="28"/>
          <w:szCs w:val="28"/>
        </w:rPr>
        <w:t xml:space="preserve"> пока не закончатся сообщения, добавим свой цикл по времени. </w:t>
      </w:r>
    </w:p>
    <w:p w14:paraId="37139B22" w14:textId="77777777" w:rsidR="00B63D2A" w:rsidRDefault="00B63D2A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DA427" w14:textId="194E8B10" w:rsidR="007F0E79" w:rsidRDefault="007F0E79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В процесс чтения сообщений из исходной программы не вмешиваемся. В конце цикла фиксируем время в переменной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>. Выводим на экран сообщение с разницей времени в секундах между началом цикла и текущей операцией. Это время будем считать временем работы сервера. Работа сервера должна прекратиться по достижении значения 30.</w:t>
      </w:r>
    </w:p>
    <w:p w14:paraId="7684100A" w14:textId="77777777" w:rsidR="00B63D2A" w:rsidRDefault="00B63D2A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89ABA" w14:textId="3F14B2BB" w:rsidR="00D03C39" w:rsidRPr="00AE3BB1" w:rsidRDefault="007F0E79" w:rsidP="007F0E7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Приступим к тестированию. В первом терминале запустим скомпилированную программу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, а в двух других - программу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="003D7FAD">
        <w:rPr>
          <w:rFonts w:ascii="Times New Roman" w:hAnsi="Times New Roman" w:cs="Times New Roman"/>
          <w:sz w:val="28"/>
          <w:szCs w:val="28"/>
        </w:rPr>
        <w:t xml:space="preserve"> </w:t>
      </w:r>
      <w:r w:rsidR="003D7FAD" w:rsidRPr="003D7FAD">
        <w:rPr>
          <w:rFonts w:ascii="Times New Roman" w:hAnsi="Times New Roman" w:cs="Times New Roman"/>
          <w:b/>
          <w:bCs/>
          <w:sz w:val="28"/>
          <w:szCs w:val="28"/>
        </w:rPr>
        <w:t>(рис.</w:t>
      </w:r>
      <w:r w:rsidR="005D6D0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3D7FAD" w:rsidRPr="003D7FAD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3BFE22FD" w14:textId="4914FABB" w:rsidR="00B63D2A" w:rsidRDefault="00194C24" w:rsidP="007F0E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3BCF0" wp14:editId="3F2C3268">
            <wp:extent cx="5939790" cy="1123315"/>
            <wp:effectExtent l="0" t="0" r="3810" b="635"/>
            <wp:docPr id="141793368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3368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2B1" w14:textId="74CD4729" w:rsidR="003E1D1F" w:rsidRDefault="003D7FAD" w:rsidP="003D7FA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="005D6D07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="005D6D07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</w:p>
    <w:p w14:paraId="1F094139" w14:textId="77777777" w:rsidR="006213B3" w:rsidRPr="003D7FAD" w:rsidRDefault="006213B3" w:rsidP="003D7FA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DCF4DB8" w14:textId="7C3C2517" w:rsidR="003E1D1F" w:rsidRPr="003E1D1F" w:rsidRDefault="003E1D1F" w:rsidP="00AE37EF">
      <w:pPr>
        <w:pStyle w:val="3"/>
      </w:pPr>
      <w:bookmarkStart w:id="15" w:name="_Toc137224817"/>
      <w:r w:rsidRPr="003E1D1F">
        <w:t xml:space="preserve">Рисунок </w:t>
      </w:r>
      <w:r w:rsidR="005D6D07">
        <w:t>6</w:t>
      </w:r>
      <w:r w:rsidRPr="003E1D1F">
        <w:t xml:space="preserve"> (image</w:t>
      </w:r>
      <w:r w:rsidR="005D6D07">
        <w:t>6</w:t>
      </w:r>
      <w:r w:rsidRPr="003E1D1F">
        <w:t>): Запуск двух клиентов</w:t>
      </w:r>
      <w:bookmarkEnd w:id="15"/>
    </w:p>
    <w:p w14:paraId="0907ECD4" w14:textId="77777777" w:rsidR="005D6D07" w:rsidRDefault="003E1D1F" w:rsidP="00BF21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 xml:space="preserve">Вернемся к первому терминалу, где запущен </w:t>
      </w:r>
      <w:proofErr w:type="spellStart"/>
      <w:r w:rsidRPr="002A418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418F">
        <w:rPr>
          <w:rFonts w:ascii="Times New Roman" w:hAnsi="Times New Roman" w:cs="Times New Roman"/>
          <w:sz w:val="28"/>
          <w:szCs w:val="28"/>
        </w:rPr>
        <w:t xml:space="preserve">. По полученному времени видим, что шаг менее пяти секунд. Так происходит, потому что мы получаем сообщения сразу от двух клиентов. </w:t>
      </w:r>
    </w:p>
    <w:p w14:paraId="7EA8E5AF" w14:textId="4B4CF4D1" w:rsidR="003E1D1F" w:rsidRDefault="003E1D1F" w:rsidP="005E68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18F">
        <w:rPr>
          <w:rFonts w:ascii="Times New Roman" w:hAnsi="Times New Roman" w:cs="Times New Roman"/>
          <w:sz w:val="28"/>
          <w:szCs w:val="28"/>
        </w:rPr>
        <w:t>Также видим, что сервер прекратил работу, когда время его работы достигло 30 секунд. Модифицированные программы работают корректно</w:t>
      </w:r>
      <w:r w:rsidR="00E176F8">
        <w:rPr>
          <w:rFonts w:ascii="Times New Roman" w:hAnsi="Times New Roman" w:cs="Times New Roman"/>
          <w:sz w:val="28"/>
          <w:szCs w:val="28"/>
        </w:rPr>
        <w:t xml:space="preserve"> </w:t>
      </w:r>
      <w:r w:rsidR="00E176F8" w:rsidRPr="003D7FAD">
        <w:rPr>
          <w:rFonts w:ascii="Times New Roman" w:hAnsi="Times New Roman" w:cs="Times New Roman"/>
          <w:b/>
          <w:bCs/>
          <w:sz w:val="28"/>
          <w:szCs w:val="28"/>
        </w:rPr>
        <w:t>(рис.</w:t>
      </w:r>
      <w:r w:rsidR="005D6D07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E176F8" w:rsidRPr="003D7FAD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72403E48" w14:textId="5323033F" w:rsidR="00EC790F" w:rsidRDefault="00FF5F01" w:rsidP="00F8670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1405D4F" wp14:editId="58449CD6">
            <wp:extent cx="3128162" cy="3949700"/>
            <wp:effectExtent l="0" t="0" r="0" b="0"/>
            <wp:docPr id="14440221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221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84" cy="39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E0F" w14:textId="05E20FF6" w:rsidR="00F8670E" w:rsidRPr="003D7FAD" w:rsidRDefault="00F8670E" w:rsidP="00F8670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="005B4B9A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="005B4B9A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</w:p>
    <w:p w14:paraId="749CEDEC" w14:textId="2E496476" w:rsidR="003E1D1F" w:rsidRDefault="009D3E95" w:rsidP="00703640">
      <w:pPr>
        <w:pStyle w:val="1"/>
      </w:pPr>
      <w:bookmarkStart w:id="16" w:name="_Toc137224818"/>
      <w:r>
        <w:t>Ответы на контрольные вопросы</w:t>
      </w:r>
      <w:bookmarkEnd w:id="16"/>
    </w:p>
    <w:p w14:paraId="28FDEE9C" w14:textId="77777777" w:rsidR="00703640" w:rsidRPr="00703640" w:rsidRDefault="00703640" w:rsidP="00703640"/>
    <w:p w14:paraId="43606182" w14:textId="3A196DEF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7" w:name="_Toc137224819"/>
      <w:r w:rsidRPr="00AE37EF">
        <w:rPr>
          <w:rStyle w:val="30"/>
          <w:rFonts w:eastAsiaTheme="minorHAnsi"/>
        </w:rPr>
        <w:t>В чем ключевое отличие именованных каналов от неименованных?</w:t>
      </w:r>
      <w:bookmarkEnd w:id="17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Именованные каналы отличаются от неименованных наличием имени, то есть идентификатора канала Именованный канал виден всем процессам системы. Для идентификации именованного канала создается файл специального типа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pipe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. Файлы именованных каналов являются элементами файловой системы, как и остальные файлы в ОС UNIX, и для них действуют те же права доступа.</w:t>
      </w:r>
      <w:r w:rsidR="00A91DDC" w:rsidRPr="00A91DDC">
        <w:rPr>
          <w:rFonts w:ascii="Arial" w:hAnsi="Arial" w:cs="Arial"/>
          <w:color w:val="4D5156"/>
          <w:shd w:val="clear" w:color="auto" w:fill="FFFFFF"/>
        </w:rPr>
        <w:t xml:space="preserve"> </w:t>
      </w:r>
      <w:r w:rsidR="00A91DDC" w:rsidRPr="00A91DDC">
        <w:rPr>
          <w:rFonts w:ascii="Times New Roman" w:hAnsi="Times New Roman" w:cs="Times New Roman"/>
          <w:sz w:val="32"/>
          <w:szCs w:val="32"/>
        </w:rPr>
        <w:t xml:space="preserve">Именованные каналы можно использовать для обеспечения взаимодействия между процессами на одном компьютере или между процессами на </w:t>
      </w:r>
      <w:r w:rsidR="00A91DDC" w:rsidRPr="00A91DDC">
        <w:rPr>
          <w:rFonts w:ascii="Times New Roman" w:hAnsi="Times New Roman" w:cs="Times New Roman"/>
          <w:sz w:val="32"/>
          <w:szCs w:val="32"/>
        </w:rPr>
        <w:lastRenderedPageBreak/>
        <w:t>разных компьютерах по сети. Если служба сервера запущена, все именованные каналы доступны удаленно.</w:t>
      </w:r>
    </w:p>
    <w:p w14:paraId="63898BEB" w14:textId="595EFE18" w:rsidR="003E1D1F" w:rsidRPr="00CE3FF4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137224820"/>
      <w:r w:rsidRPr="00AE37EF">
        <w:rPr>
          <w:rStyle w:val="30"/>
          <w:rFonts w:eastAsiaTheme="minorHAnsi"/>
        </w:rPr>
        <w:t>Возможно ли создание неименованного канала из командной строки?</w:t>
      </w:r>
      <w:bookmarkEnd w:id="18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CE3FF4">
        <w:rPr>
          <w:rFonts w:ascii="Times New Roman" w:hAnsi="Times New Roman" w:cs="Times New Roman"/>
          <w:sz w:val="32"/>
          <w:szCs w:val="32"/>
        </w:rPr>
        <w:t xml:space="preserve">Да. С помощью </w:t>
      </w:r>
      <w:r w:rsidRPr="00CE3FF4">
        <w:rPr>
          <w:rFonts w:ascii="Times New Roman" w:hAnsi="Times New Roman" w:cs="Times New Roman"/>
          <w:b/>
          <w:bCs/>
          <w:sz w:val="32"/>
          <w:szCs w:val="32"/>
        </w:rPr>
        <w:t xml:space="preserve">команды </w:t>
      </w:r>
      <w:proofErr w:type="spellStart"/>
      <w:r w:rsidRPr="00CE3FF4">
        <w:rPr>
          <w:rFonts w:ascii="Times New Roman" w:hAnsi="Times New Roman" w:cs="Times New Roman"/>
          <w:b/>
          <w:bCs/>
          <w:sz w:val="32"/>
          <w:szCs w:val="32"/>
        </w:rPr>
        <w:t>pipe</w:t>
      </w:r>
      <w:proofErr w:type="spellEnd"/>
      <w:r w:rsidRPr="00CE3FF4">
        <w:rPr>
          <w:rFonts w:ascii="Times New Roman" w:hAnsi="Times New Roman" w:cs="Times New Roman"/>
          <w:sz w:val="32"/>
          <w:szCs w:val="32"/>
        </w:rPr>
        <w:t xml:space="preserve">. </w:t>
      </w:r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В Linux команда </w:t>
      </w:r>
      <w:proofErr w:type="spellStart"/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pipe</w:t>
      </w:r>
      <w:proofErr w:type="spellEnd"/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r w:rsidR="00CE3FF4" w:rsidRPr="00CE3FF4">
        <w:rPr>
          <w:rFonts w:ascii="Times New Roman" w:hAnsi="Times New Roman" w:cs="Times New Roman"/>
          <w:color w:val="040C28"/>
          <w:sz w:val="32"/>
          <w:szCs w:val="32"/>
        </w:rPr>
        <w:t>позволяет отправлять вывод одной команды в другую</w:t>
      </w:r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. Каналы, как предполагает термин, могут перенаправлять стандартный вывод, ввод или ошибку одного процесса другому для дальнейшей обработки.</w:t>
      </w:r>
      <w:r w:rsidR="00CE3FF4" w:rsidRPr="00CE3FF4">
        <w:rPr>
          <w:rFonts w:ascii="Times New Roman" w:hAnsi="Times New Roman" w:cs="Times New Roman"/>
          <w:sz w:val="32"/>
          <w:szCs w:val="32"/>
        </w:rPr>
        <w:t xml:space="preserve"> </w:t>
      </w:r>
      <w:r w:rsidRPr="00CE3FF4">
        <w:rPr>
          <w:rFonts w:ascii="Times New Roman" w:hAnsi="Times New Roman" w:cs="Times New Roman"/>
          <w:sz w:val="32"/>
          <w:szCs w:val="32"/>
        </w:rPr>
        <w:t>Также неименованные каналы автоматически создаются системой при перенаправлении вывода из одной команды в другую</w:t>
      </w:r>
      <w:r w:rsidRPr="00CE3FF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EC9B274" w14:textId="540795FD" w:rsidR="003E1D1F" w:rsidRPr="00CE3FF4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137224821"/>
      <w:r w:rsidRPr="00AE37EF">
        <w:rPr>
          <w:rStyle w:val="30"/>
          <w:rFonts w:eastAsiaTheme="minorHAnsi"/>
        </w:rPr>
        <w:t>Возможно ли создание именованного канала из командной строки?</w:t>
      </w:r>
      <w:bookmarkEnd w:id="19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CE3FF4">
        <w:rPr>
          <w:rFonts w:ascii="Times New Roman" w:hAnsi="Times New Roman" w:cs="Times New Roman"/>
          <w:sz w:val="32"/>
          <w:szCs w:val="32"/>
        </w:rPr>
        <w:t xml:space="preserve">Да. С помощью команды </w:t>
      </w:r>
      <w:proofErr w:type="spellStart"/>
      <w:r w:rsidRPr="00CE3FF4">
        <w:rPr>
          <w:rFonts w:ascii="Times New Roman" w:hAnsi="Times New Roman" w:cs="Times New Roman"/>
          <w:sz w:val="32"/>
          <w:szCs w:val="32"/>
        </w:rPr>
        <w:t>mknod</w:t>
      </w:r>
      <w:proofErr w:type="spellEnd"/>
      <w:r w:rsidRPr="00CE3FF4">
        <w:rPr>
          <w:rFonts w:ascii="Times New Roman" w:hAnsi="Times New Roman" w:cs="Times New Roman"/>
          <w:sz w:val="32"/>
          <w:szCs w:val="32"/>
        </w:rPr>
        <w:t>.</w:t>
      </w:r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Команда </w:t>
      </w:r>
      <w:proofErr w:type="spellStart"/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mknod</w:t>
      </w:r>
      <w:proofErr w:type="spellEnd"/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r w:rsidR="00CE3FF4" w:rsidRPr="00CE3FF4">
        <w:rPr>
          <w:rFonts w:ascii="Times New Roman" w:hAnsi="Times New Roman" w:cs="Times New Roman"/>
          <w:color w:val="040C28"/>
          <w:sz w:val="32"/>
          <w:szCs w:val="32"/>
        </w:rPr>
        <w:t>позволяет задействовать одноименную утилиту, предназначенную для создания файлов устройств и </w:t>
      </w:r>
      <w:r w:rsidR="00CE3FF4" w:rsidRPr="00CE3FF4">
        <w:rPr>
          <w:rStyle w:val="jpfdse"/>
          <w:rFonts w:ascii="Times New Roman" w:hAnsi="Times New Roman" w:cs="Times New Roman"/>
          <w:color w:val="040C28"/>
          <w:sz w:val="32"/>
          <w:szCs w:val="32"/>
        </w:rPr>
        <w:t>именованных каналов</w:t>
      </w:r>
      <w:r w:rsidR="00CE3FF4" w:rsidRPr="00CE3FF4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.</w:t>
      </w:r>
    </w:p>
    <w:p w14:paraId="0ACFDE31" w14:textId="14A03550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0" w:name="_Toc137224822"/>
      <w:r w:rsidRPr="00AE37EF">
        <w:rPr>
          <w:rStyle w:val="30"/>
          <w:rFonts w:eastAsiaTheme="minorHAnsi"/>
        </w:rPr>
        <w:t>Опишите функцию языка С, создающую неименованный канал.</w:t>
      </w:r>
      <w:bookmarkEnd w:id="20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Для создания неименованных каналов в языке С используется функция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3E1D1F">
        <w:rPr>
          <w:rFonts w:ascii="Times New Roman" w:hAnsi="Times New Roman" w:cs="Times New Roman"/>
          <w:sz w:val="32"/>
          <w:szCs w:val="32"/>
        </w:rPr>
        <w:t>pipe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3E1D1F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*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fd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). На вход принимается массив, состоящий из двух элементов. Если канал создан успешно, функция возвращает код ответа 0, а в массиве будут содержаться два открытых файловых дескриптора. В </w:t>
      </w:r>
      <w:proofErr w:type="spellStart"/>
      <w:proofErr w:type="gramStart"/>
      <w:r w:rsidRPr="003E1D1F">
        <w:rPr>
          <w:rFonts w:ascii="Times New Roman" w:hAnsi="Times New Roman" w:cs="Times New Roman"/>
          <w:sz w:val="32"/>
          <w:szCs w:val="32"/>
        </w:rPr>
        <w:t>fd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3E1D1F">
        <w:rPr>
          <w:rFonts w:ascii="Times New Roman" w:hAnsi="Times New Roman" w:cs="Times New Roman"/>
          <w:sz w:val="32"/>
          <w:szCs w:val="32"/>
        </w:rPr>
        <w:t xml:space="preserve">0] </w:t>
      </w:r>
      <w:r w:rsidRPr="003E1D1F">
        <w:rPr>
          <w:rFonts w:ascii="Times New Roman" w:hAnsi="Times New Roman" w:cs="Times New Roman"/>
          <w:sz w:val="32"/>
          <w:szCs w:val="32"/>
        </w:rPr>
        <w:lastRenderedPageBreak/>
        <w:t xml:space="preserve">будет дескриптор чтения из канала, а в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fd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[1] — дескриптор записи в канал.</w:t>
      </w:r>
    </w:p>
    <w:p w14:paraId="638BAD4E" w14:textId="0AD64C02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1" w:name="_Toc137224823"/>
      <w:r w:rsidRPr="00AE37EF">
        <w:rPr>
          <w:rStyle w:val="30"/>
          <w:rFonts w:eastAsiaTheme="minorHAnsi"/>
        </w:rPr>
        <w:t>Опишите функцию языка С, создающую именованный канал.</w:t>
      </w:r>
      <w:bookmarkEnd w:id="21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Для создания именованных каналов в языке С используется функция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3E1D1F">
        <w:rPr>
          <w:rFonts w:ascii="Times New Roman" w:hAnsi="Times New Roman" w:cs="Times New Roman"/>
          <w:sz w:val="32"/>
          <w:szCs w:val="32"/>
        </w:rPr>
        <w:t>mkfifo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3E1D1F">
        <w:rPr>
          <w:rFonts w:ascii="Times New Roman" w:hAnsi="Times New Roman" w:cs="Times New Roman"/>
          <w:sz w:val="32"/>
          <w:szCs w:val="32"/>
        </w:rPr>
        <w:t>const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char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*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pathname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mode_t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mode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). На вход принимает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pathname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- путь, по которому создастся специальный FIFO-файл,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mode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- права доступа к файлу. При успешном создании канала функция возвращает код ответа 0.</w:t>
      </w:r>
    </w:p>
    <w:p w14:paraId="00846953" w14:textId="6C9A2CF7" w:rsidR="003E1D1F" w:rsidRPr="003E1D1F" w:rsidRDefault="003E1D1F" w:rsidP="00A235E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2" w:name="_Toc137224824"/>
      <w:r w:rsidRPr="00AE37EF">
        <w:rPr>
          <w:rStyle w:val="30"/>
          <w:rFonts w:eastAsiaTheme="minorHAnsi"/>
        </w:rPr>
        <w:t xml:space="preserve">Что будет в случае прочтения из </w:t>
      </w:r>
      <w:proofErr w:type="spellStart"/>
      <w:r w:rsidRPr="00AE37EF">
        <w:rPr>
          <w:rStyle w:val="30"/>
          <w:rFonts w:eastAsiaTheme="minorHAnsi"/>
        </w:rPr>
        <w:t>fifo</w:t>
      </w:r>
      <w:proofErr w:type="spellEnd"/>
      <w:r w:rsidRPr="00AE37EF">
        <w:rPr>
          <w:rStyle w:val="30"/>
          <w:rFonts w:eastAsiaTheme="minorHAnsi"/>
        </w:rPr>
        <w:t xml:space="preserve"> меньшего числа байтов, чем находится в</w:t>
      </w:r>
      <w:r w:rsidR="00CE3FF4" w:rsidRPr="00AE37EF">
        <w:rPr>
          <w:rStyle w:val="30"/>
          <w:rFonts w:eastAsiaTheme="minorHAnsi"/>
        </w:rPr>
        <w:t xml:space="preserve"> </w:t>
      </w:r>
      <w:r w:rsidRPr="00AE37EF">
        <w:rPr>
          <w:rStyle w:val="30"/>
          <w:rFonts w:eastAsiaTheme="minorHAnsi"/>
        </w:rPr>
        <w:t>канале? Большего числа байтов?</w:t>
      </w:r>
      <w:bookmarkEnd w:id="22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ОТВЕТ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3E1D1F">
        <w:rPr>
          <w:rFonts w:ascii="Times New Roman" w:hAnsi="Times New Roman" w:cs="Times New Roman"/>
          <w:sz w:val="32"/>
          <w:szCs w:val="32"/>
        </w:rPr>
        <w:t>При</w:t>
      </w:r>
      <w:proofErr w:type="gramEnd"/>
      <w:r w:rsidRPr="003E1D1F">
        <w:rPr>
          <w:rFonts w:ascii="Times New Roman" w:hAnsi="Times New Roman" w:cs="Times New Roman"/>
          <w:sz w:val="32"/>
          <w:szCs w:val="32"/>
        </w:rPr>
        <w:t xml:space="preserve"> чтении числа байт, меньшего чем находится в канале, возвращается требуемое число байтов, остаток сохраняется для последующих чтений. При чтении числа байт, большего чем находится в канале, возвращается доступное число байт.</w:t>
      </w:r>
    </w:p>
    <w:p w14:paraId="72C93C69" w14:textId="7CCCB1BC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3" w:name="_Toc137224825"/>
      <w:r w:rsidRPr="00AE37EF">
        <w:rPr>
          <w:rStyle w:val="30"/>
          <w:rFonts w:eastAsiaTheme="minorHAnsi"/>
        </w:rPr>
        <w:t xml:space="preserve">Аналогично, что будет в случае записи в </w:t>
      </w:r>
      <w:proofErr w:type="spellStart"/>
      <w:r w:rsidRPr="00AE37EF">
        <w:rPr>
          <w:rStyle w:val="30"/>
          <w:rFonts w:eastAsiaTheme="minorHAnsi"/>
        </w:rPr>
        <w:t>fifo</w:t>
      </w:r>
      <w:proofErr w:type="spellEnd"/>
      <w:r w:rsidRPr="00AE37EF">
        <w:rPr>
          <w:rStyle w:val="30"/>
          <w:rFonts w:eastAsiaTheme="minorHAnsi"/>
        </w:rPr>
        <w:t xml:space="preserve"> меньшего числа байтов, чем позволяет буфер? Большего числа байтов?</w:t>
      </w:r>
      <w:bookmarkEnd w:id="23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Запись меньшего числа байтов гарантированно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атомарна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. Это означает, что в случае, когда несколько процессов одновременно записывают в канал, порции данных от этих процессов не перемешиваются. При записи большего числа </w:t>
      </w:r>
      <w:r w:rsidRPr="003E1D1F">
        <w:rPr>
          <w:rFonts w:ascii="Times New Roman" w:hAnsi="Times New Roman" w:cs="Times New Roman"/>
          <w:sz w:val="32"/>
          <w:szCs w:val="32"/>
        </w:rPr>
        <w:lastRenderedPageBreak/>
        <w:t xml:space="preserve">байтов вызов </w:t>
      </w:r>
      <w:proofErr w:type="spellStart"/>
      <w:proofErr w:type="gramStart"/>
      <w:r w:rsidRPr="003E1D1F">
        <w:rPr>
          <w:rFonts w:ascii="Times New Roman" w:hAnsi="Times New Roman" w:cs="Times New Roman"/>
          <w:sz w:val="32"/>
          <w:szCs w:val="32"/>
        </w:rPr>
        <w:t>write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E1D1F">
        <w:rPr>
          <w:rFonts w:ascii="Times New Roman" w:hAnsi="Times New Roman" w:cs="Times New Roman"/>
          <w:sz w:val="32"/>
          <w:szCs w:val="32"/>
        </w:rPr>
        <w:t>2) блокируется до освобождения требуемого места. При этом атомарность операции не гарантируется.</w:t>
      </w:r>
    </w:p>
    <w:p w14:paraId="2D1F8F3E" w14:textId="16D1BD1D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24" w:name="_Toc137224826"/>
      <w:r w:rsidRPr="00AE37EF">
        <w:rPr>
          <w:rStyle w:val="30"/>
          <w:rFonts w:eastAsiaTheme="minorHAnsi"/>
        </w:rPr>
        <w:t>Могут ли два и более процессов читать или записывать в канал?</w:t>
      </w:r>
      <w:bookmarkEnd w:id="24"/>
      <w:r w:rsidRPr="003E1D1F"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>Могут.</w:t>
      </w:r>
    </w:p>
    <w:p w14:paraId="2EC70FB9" w14:textId="56027610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5" w:name="_Toc137224827"/>
      <w:r w:rsidRPr="00AE37EF">
        <w:rPr>
          <w:rStyle w:val="30"/>
          <w:rFonts w:eastAsiaTheme="minorHAnsi"/>
        </w:rPr>
        <w:t xml:space="preserve">Опишите функцию </w:t>
      </w:r>
      <w:proofErr w:type="spellStart"/>
      <w:r w:rsidRPr="00AE37EF">
        <w:rPr>
          <w:rStyle w:val="30"/>
          <w:rFonts w:eastAsiaTheme="minorHAnsi"/>
        </w:rPr>
        <w:t>write</w:t>
      </w:r>
      <w:proofErr w:type="spellEnd"/>
      <w:r w:rsidRPr="00AE37EF">
        <w:rPr>
          <w:rStyle w:val="30"/>
          <w:rFonts w:eastAsiaTheme="minorHAnsi"/>
        </w:rPr>
        <w:t xml:space="preserve"> (тип возвращаемого значения, аргументы и логику работы). Что означает 1 (единица) в вызове этой функции в программе </w:t>
      </w:r>
      <w:proofErr w:type="spellStart"/>
      <w:r w:rsidRPr="00AE37EF">
        <w:rPr>
          <w:rStyle w:val="30"/>
          <w:rFonts w:eastAsiaTheme="minorHAnsi"/>
        </w:rPr>
        <w:t>server.</w:t>
      </w:r>
      <w:proofErr w:type="gramStart"/>
      <w:r w:rsidRPr="00AE37EF">
        <w:rPr>
          <w:rStyle w:val="30"/>
          <w:rFonts w:eastAsiaTheme="minorHAnsi"/>
        </w:rPr>
        <w:t>c</w:t>
      </w:r>
      <w:proofErr w:type="spellEnd"/>
      <w:r w:rsidRPr="00AE37EF">
        <w:rPr>
          <w:rStyle w:val="30"/>
          <w:rFonts w:eastAsiaTheme="minorHAnsi"/>
        </w:rPr>
        <w:t xml:space="preserve">  (</w:t>
      </w:r>
      <w:proofErr w:type="gramEnd"/>
      <w:r w:rsidRPr="00AE37EF">
        <w:rPr>
          <w:rStyle w:val="30"/>
          <w:rFonts w:eastAsiaTheme="minorHAnsi"/>
        </w:rPr>
        <w:t>строка 42)?</w:t>
      </w:r>
      <w:bookmarkEnd w:id="25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Рассмотрим функцию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write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(1,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buff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, n). Она записывает n байтов из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buff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в файл, определенный дескриптором файла (в нашем случае вместо него 1). В дескриптор файла записывается 1, если файл был успешно открыт.  В программе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server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открытие происходит в блоке "откроем FIFO на чтение", если есть ошибка открытия, то она возникнет в этом блоке, дальнейшая работа невозможна, выполнение программы останавливается. Т.е. на этапе работы функции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write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уже точно известно, что открытие успешно и повторно его проверять нет необходимости.</w:t>
      </w:r>
      <w:r w:rsidRPr="003E1D1F">
        <w:rPr>
          <w:rFonts w:ascii="Times New Roman" w:hAnsi="Times New Roman" w:cs="Times New Roman"/>
          <w:sz w:val="32"/>
          <w:szCs w:val="32"/>
        </w:rPr>
        <w:br/>
        <w:t xml:space="preserve">Функция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write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возвращает </w:t>
      </w:r>
      <w:proofErr w:type="gramStart"/>
      <w:r w:rsidRPr="003E1D1F">
        <w:rPr>
          <w:rFonts w:ascii="Times New Roman" w:hAnsi="Times New Roman" w:cs="Times New Roman"/>
          <w:sz w:val="32"/>
          <w:szCs w:val="32"/>
        </w:rPr>
        <w:t>число  действительно</w:t>
      </w:r>
      <w:proofErr w:type="gramEnd"/>
      <w:r w:rsidRPr="003E1D1F">
        <w:rPr>
          <w:rFonts w:ascii="Times New Roman" w:hAnsi="Times New Roman" w:cs="Times New Roman"/>
          <w:sz w:val="32"/>
          <w:szCs w:val="32"/>
        </w:rPr>
        <w:t xml:space="preserve"> записанных в файл байтов или  -1 при ошибке.</w:t>
      </w:r>
    </w:p>
    <w:p w14:paraId="25B2E9A6" w14:textId="32A0BE99" w:rsidR="003E1D1F" w:rsidRPr="003E1D1F" w:rsidRDefault="003E1D1F" w:rsidP="003E1D1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26" w:name="_Toc137224828"/>
      <w:r w:rsidRPr="00AE37EF">
        <w:rPr>
          <w:rStyle w:val="30"/>
          <w:rFonts w:eastAsiaTheme="minorHAnsi"/>
        </w:rPr>
        <w:t xml:space="preserve">Опишите функцию </w:t>
      </w:r>
      <w:proofErr w:type="spellStart"/>
      <w:r w:rsidRPr="00AE37EF">
        <w:rPr>
          <w:rStyle w:val="30"/>
          <w:rFonts w:eastAsiaTheme="minorHAnsi"/>
        </w:rPr>
        <w:t>strerror</w:t>
      </w:r>
      <w:proofErr w:type="spellEnd"/>
      <w:r w:rsidRPr="00AE37EF">
        <w:rPr>
          <w:rStyle w:val="30"/>
          <w:rFonts w:eastAsiaTheme="minorHAnsi"/>
        </w:rPr>
        <w:t>.</w:t>
      </w:r>
      <w:bookmarkEnd w:id="26"/>
      <w:r w:rsidRPr="00AE37EF">
        <w:rPr>
          <w:rStyle w:val="30"/>
          <w:rFonts w:eastAsiaTheme="minorHAnsi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ОТВЕТ: </w:t>
      </w:r>
      <w:r w:rsidRPr="003E1D1F">
        <w:rPr>
          <w:rFonts w:ascii="Times New Roman" w:hAnsi="Times New Roman" w:cs="Times New Roman"/>
          <w:sz w:val="32"/>
          <w:szCs w:val="32"/>
        </w:rPr>
        <w:t xml:space="preserve">Функция </w:t>
      </w:r>
      <w:proofErr w:type="spellStart"/>
      <w:r w:rsidRPr="003E1D1F">
        <w:rPr>
          <w:rFonts w:ascii="Times New Roman" w:hAnsi="Times New Roman" w:cs="Times New Roman"/>
          <w:sz w:val="32"/>
          <w:szCs w:val="32"/>
        </w:rPr>
        <w:t>strerror</w:t>
      </w:r>
      <w:proofErr w:type="spellEnd"/>
      <w:r w:rsidRPr="003E1D1F">
        <w:rPr>
          <w:rFonts w:ascii="Times New Roman" w:hAnsi="Times New Roman" w:cs="Times New Roman"/>
          <w:sz w:val="32"/>
          <w:szCs w:val="32"/>
        </w:rPr>
        <w:t xml:space="preserve"> формирует описание ошибки по коду </w:t>
      </w:r>
      <w:proofErr w:type="gramStart"/>
      <w:r w:rsidRPr="003E1D1F">
        <w:rPr>
          <w:rFonts w:ascii="Times New Roman" w:hAnsi="Times New Roman" w:cs="Times New Roman"/>
          <w:sz w:val="32"/>
          <w:szCs w:val="32"/>
        </w:rPr>
        <w:t>ошибки</w:t>
      </w:r>
      <w:proofErr w:type="gramEnd"/>
      <w:r w:rsidRPr="003E1D1F">
        <w:rPr>
          <w:rFonts w:ascii="Times New Roman" w:hAnsi="Times New Roman" w:cs="Times New Roman"/>
          <w:sz w:val="32"/>
          <w:szCs w:val="32"/>
        </w:rPr>
        <w:t xml:space="preserve"> указанному в аргументе и возвращает указатель на строку, содержащую сформированное описание ошибки.</w:t>
      </w:r>
    </w:p>
    <w:p w14:paraId="1D2BA6EE" w14:textId="15A277E3" w:rsidR="002E3D5D" w:rsidRDefault="002E3D5D" w:rsidP="00260A56">
      <w:pPr>
        <w:pStyle w:val="1"/>
      </w:pPr>
      <w:bookmarkStart w:id="27" w:name="_Toc137224829"/>
      <w:r w:rsidRPr="002E3D5D">
        <w:lastRenderedPageBreak/>
        <w:t>Выводы, согласованные с целью</w:t>
      </w:r>
      <w:bookmarkEnd w:id="27"/>
    </w:p>
    <w:p w14:paraId="36CE62BF" w14:textId="77777777" w:rsidR="008F4EC0" w:rsidRPr="008F4EC0" w:rsidRDefault="008F4EC0" w:rsidP="008F4EC0"/>
    <w:p w14:paraId="32F58392" w14:textId="77777777" w:rsidR="008F4EC0" w:rsidRPr="008F4EC0" w:rsidRDefault="008F4EC0" w:rsidP="008F4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8F4EC0">
        <w:rPr>
          <w:rFonts w:ascii="Times New Roman" w:hAnsi="Times New Roman" w:cs="Times New Roman"/>
          <w:sz w:val="32"/>
          <w:szCs w:val="32"/>
        </w:rPr>
        <w:t xml:space="preserve">В рамках первого пункта задания были изучены представленные в лабораторной работе программы </w:t>
      </w:r>
      <w:proofErr w:type="spellStart"/>
      <w:r w:rsidRPr="008F4EC0">
        <w:rPr>
          <w:rFonts w:ascii="Times New Roman" w:hAnsi="Times New Roman" w:cs="Times New Roman"/>
          <w:sz w:val="32"/>
          <w:szCs w:val="32"/>
        </w:rPr>
        <w:t>server.c</w:t>
      </w:r>
      <w:proofErr w:type="spellEnd"/>
      <w:r w:rsidRPr="008F4EC0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8F4EC0">
        <w:rPr>
          <w:rFonts w:ascii="Times New Roman" w:hAnsi="Times New Roman" w:cs="Times New Roman"/>
          <w:sz w:val="32"/>
          <w:szCs w:val="32"/>
        </w:rPr>
        <w:t>client.c</w:t>
      </w:r>
      <w:proofErr w:type="spellEnd"/>
      <w:r w:rsidRPr="008F4EC0">
        <w:rPr>
          <w:rFonts w:ascii="Times New Roman" w:hAnsi="Times New Roman" w:cs="Times New Roman"/>
          <w:sz w:val="32"/>
          <w:szCs w:val="32"/>
        </w:rPr>
        <w:t>.</w:t>
      </w:r>
    </w:p>
    <w:p w14:paraId="72674D30" w14:textId="638865C2" w:rsidR="005D387E" w:rsidRPr="005D387E" w:rsidRDefault="005D387E" w:rsidP="005D387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</w:t>
      </w:r>
      <w:r w:rsidRPr="005D387E">
        <w:rPr>
          <w:rFonts w:ascii="Times New Roman" w:hAnsi="Times New Roman" w:cs="Times New Roman"/>
          <w:sz w:val="32"/>
          <w:szCs w:val="32"/>
        </w:rPr>
        <w:t xml:space="preserve">В процессе выполнения работы получены </w:t>
      </w:r>
      <w:r w:rsidRPr="005D387E">
        <w:rPr>
          <w:rFonts w:ascii="Times New Roman" w:hAnsi="Times New Roman" w:cs="Times New Roman"/>
          <w:sz w:val="32"/>
          <w:szCs w:val="32"/>
        </w:rPr>
        <w:t>практически</w:t>
      </w:r>
      <w:r w:rsidRPr="005D387E">
        <w:rPr>
          <w:rFonts w:ascii="Times New Roman" w:hAnsi="Times New Roman" w:cs="Times New Roman"/>
          <w:sz w:val="32"/>
          <w:szCs w:val="32"/>
        </w:rPr>
        <w:t>е</w:t>
      </w:r>
      <w:r w:rsidRPr="005D387E">
        <w:rPr>
          <w:rFonts w:ascii="Times New Roman" w:hAnsi="Times New Roman" w:cs="Times New Roman"/>
          <w:sz w:val="32"/>
          <w:szCs w:val="32"/>
        </w:rPr>
        <w:t xml:space="preserve"> навык</w:t>
      </w:r>
      <w:r w:rsidRPr="005D387E">
        <w:rPr>
          <w:rFonts w:ascii="Times New Roman" w:hAnsi="Times New Roman" w:cs="Times New Roman"/>
          <w:sz w:val="32"/>
          <w:szCs w:val="32"/>
        </w:rPr>
        <w:t>и</w:t>
      </w:r>
      <w:r w:rsidRPr="005D387E">
        <w:rPr>
          <w:rFonts w:ascii="Times New Roman" w:hAnsi="Times New Roman" w:cs="Times New Roman"/>
          <w:sz w:val="32"/>
          <w:szCs w:val="32"/>
        </w:rPr>
        <w:t xml:space="preserve"> работы с именованными каналам</w:t>
      </w:r>
      <w:r w:rsidRPr="005D387E">
        <w:rPr>
          <w:rFonts w:ascii="Times New Roman" w:hAnsi="Times New Roman" w:cs="Times New Roman"/>
          <w:sz w:val="32"/>
          <w:szCs w:val="32"/>
        </w:rPr>
        <w:t>и.</w:t>
      </w:r>
    </w:p>
    <w:p w14:paraId="07F3F4C8" w14:textId="77777777" w:rsidR="008F4EC0" w:rsidRPr="005D387E" w:rsidRDefault="008F4EC0" w:rsidP="002E3D5D">
      <w:pPr>
        <w:pStyle w:val="a8"/>
        <w:shd w:val="clear" w:color="auto" w:fill="FFFFFF"/>
        <w:spacing w:before="0" w:beforeAutospacing="0" w:after="225" w:afterAutospacing="0"/>
        <w:ind w:firstLine="150"/>
        <w:jc w:val="both"/>
        <w:textAlignment w:val="baseline"/>
        <w:rPr>
          <w:rFonts w:eastAsiaTheme="minorHAnsi"/>
          <w:kern w:val="2"/>
          <w:sz w:val="32"/>
          <w:szCs w:val="32"/>
          <w:lang w:eastAsia="en-US"/>
          <w14:ligatures w14:val="standardContextual"/>
        </w:rPr>
      </w:pPr>
    </w:p>
    <w:p w14:paraId="26154094" w14:textId="073ADED3" w:rsidR="00386476" w:rsidRPr="005D387E" w:rsidRDefault="00386476" w:rsidP="002E3D5D">
      <w:pPr>
        <w:shd w:val="clear" w:color="auto" w:fill="FFFFFF"/>
        <w:spacing w:after="225" w:line="240" w:lineRule="auto"/>
        <w:ind w:firstLine="150"/>
        <w:jc w:val="both"/>
        <w:textAlignment w:val="baseline"/>
        <w:rPr>
          <w:rFonts w:ascii="Times New Roman" w:hAnsi="Times New Roman" w:cs="Times New Roman"/>
          <w:sz w:val="32"/>
          <w:szCs w:val="32"/>
        </w:rPr>
      </w:pPr>
    </w:p>
    <w:p w14:paraId="19154152" w14:textId="77777777" w:rsidR="00386476" w:rsidRPr="002E3D5D" w:rsidRDefault="00386476" w:rsidP="0067098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2ABE88" w14:textId="0559F0FC" w:rsidR="001F0BA3" w:rsidRPr="002E3D5D" w:rsidRDefault="005D387E" w:rsidP="005D265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sectPr w:rsidR="001F0BA3" w:rsidRPr="002E3D5D" w:rsidSect="007907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CB423" w14:textId="77777777" w:rsidR="00C94616" w:rsidRDefault="00C94616" w:rsidP="005E2B2B">
      <w:pPr>
        <w:spacing w:after="0" w:line="240" w:lineRule="auto"/>
      </w:pPr>
      <w:r>
        <w:separator/>
      </w:r>
    </w:p>
  </w:endnote>
  <w:endnote w:type="continuationSeparator" w:id="0">
    <w:p w14:paraId="25B9B128" w14:textId="77777777" w:rsidR="00C94616" w:rsidRDefault="00C94616" w:rsidP="005E2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CF628" w14:textId="77777777" w:rsidR="005E2B2B" w:rsidRDefault="005E2B2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7651437"/>
      <w:docPartObj>
        <w:docPartGallery w:val="Page Numbers (Bottom of Page)"/>
        <w:docPartUnique/>
      </w:docPartObj>
    </w:sdtPr>
    <w:sdtContent>
      <w:p w14:paraId="77EA2BDF" w14:textId="7C8B706E" w:rsidR="005E2B2B" w:rsidRDefault="005E2B2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C2355" w14:textId="77777777" w:rsidR="005E2B2B" w:rsidRDefault="005E2B2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946B3" w14:textId="77777777" w:rsidR="005E2B2B" w:rsidRDefault="005E2B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45225" w14:textId="77777777" w:rsidR="00C94616" w:rsidRDefault="00C94616" w:rsidP="005E2B2B">
      <w:pPr>
        <w:spacing w:after="0" w:line="240" w:lineRule="auto"/>
      </w:pPr>
      <w:r>
        <w:separator/>
      </w:r>
    </w:p>
  </w:footnote>
  <w:footnote w:type="continuationSeparator" w:id="0">
    <w:p w14:paraId="6D1CA45E" w14:textId="77777777" w:rsidR="00C94616" w:rsidRDefault="00C94616" w:rsidP="005E2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1C58" w14:textId="77777777" w:rsidR="005E2B2B" w:rsidRDefault="005E2B2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2DFF2" w14:textId="77777777" w:rsidR="005E2B2B" w:rsidRDefault="005E2B2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6F29" w14:textId="77777777" w:rsidR="005E2B2B" w:rsidRDefault="005E2B2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5C18774E"/>
    <w:lvl w:ilvl="0" w:tplc="49DA86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FFFFFF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lvl w:ilvl="0" w:tplc="FFFFFFFF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4" w15:restartNumberingAfterBreak="0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5" w15:restartNumberingAfterBreak="0">
    <w:nsid w:val="00000007"/>
    <w:multiLevelType w:val="hybridMultilevel"/>
    <w:tmpl w:val="00000007"/>
    <w:lvl w:ilvl="0" w:tplc="FFFFFFF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6" w15:restartNumberingAfterBreak="0">
    <w:nsid w:val="00000008"/>
    <w:multiLevelType w:val="hybridMultilevel"/>
    <w:tmpl w:val="00000008"/>
    <w:lvl w:ilvl="0" w:tplc="FFFFFFFF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7" w15:restartNumberingAfterBreak="0">
    <w:nsid w:val="09B80E71"/>
    <w:multiLevelType w:val="multilevel"/>
    <w:tmpl w:val="6C36D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2F2A71"/>
    <w:multiLevelType w:val="multilevel"/>
    <w:tmpl w:val="DEBC89F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0A51AC9"/>
    <w:multiLevelType w:val="multilevel"/>
    <w:tmpl w:val="74F4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904AA2"/>
    <w:multiLevelType w:val="multilevel"/>
    <w:tmpl w:val="FF14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A3292F"/>
    <w:multiLevelType w:val="multilevel"/>
    <w:tmpl w:val="95BCB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1A51520"/>
    <w:multiLevelType w:val="multilevel"/>
    <w:tmpl w:val="3D80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E6511C"/>
    <w:multiLevelType w:val="multilevel"/>
    <w:tmpl w:val="AF70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E6300"/>
    <w:multiLevelType w:val="multilevel"/>
    <w:tmpl w:val="63EC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ED04A9"/>
    <w:multiLevelType w:val="multilevel"/>
    <w:tmpl w:val="D4EA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085679"/>
    <w:multiLevelType w:val="multilevel"/>
    <w:tmpl w:val="2C5C4F12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5A1363C5"/>
    <w:multiLevelType w:val="multilevel"/>
    <w:tmpl w:val="B4F0EF94"/>
    <w:lvl w:ilvl="0">
      <w:start w:val="14"/>
      <w:numFmt w:val="decimal"/>
      <w:lvlText w:val="%1."/>
      <w:lvlJc w:val="left"/>
      <w:pPr>
        <w:ind w:left="770" w:hanging="77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70" w:hanging="77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70" w:hanging="77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8" w15:restartNumberingAfterBreak="0">
    <w:nsid w:val="66C30EFB"/>
    <w:multiLevelType w:val="multilevel"/>
    <w:tmpl w:val="E44C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346741">
    <w:abstractNumId w:val="0"/>
  </w:num>
  <w:num w:numId="2" w16cid:durableId="1704093244">
    <w:abstractNumId w:val="17"/>
  </w:num>
  <w:num w:numId="3" w16cid:durableId="1880237198">
    <w:abstractNumId w:val="15"/>
  </w:num>
  <w:num w:numId="4" w16cid:durableId="1784105248">
    <w:abstractNumId w:val="7"/>
  </w:num>
  <w:num w:numId="5" w16cid:durableId="1368677290">
    <w:abstractNumId w:val="9"/>
  </w:num>
  <w:num w:numId="6" w16cid:durableId="1886792463">
    <w:abstractNumId w:val="12"/>
  </w:num>
  <w:num w:numId="7" w16cid:durableId="1055199547">
    <w:abstractNumId w:val="4"/>
  </w:num>
  <w:num w:numId="8" w16cid:durableId="1353073095">
    <w:abstractNumId w:val="1"/>
  </w:num>
  <w:num w:numId="9" w16cid:durableId="1143890857">
    <w:abstractNumId w:val="5"/>
  </w:num>
  <w:num w:numId="10" w16cid:durableId="2046832678">
    <w:abstractNumId w:val="6"/>
  </w:num>
  <w:num w:numId="11" w16cid:durableId="455411500">
    <w:abstractNumId w:val="14"/>
  </w:num>
  <w:num w:numId="12" w16cid:durableId="1153133388">
    <w:abstractNumId w:val="18"/>
  </w:num>
  <w:num w:numId="13" w16cid:durableId="684672940">
    <w:abstractNumId w:val="10"/>
  </w:num>
  <w:num w:numId="14" w16cid:durableId="415367632">
    <w:abstractNumId w:val="13"/>
  </w:num>
  <w:num w:numId="15" w16cid:durableId="1508980412">
    <w:abstractNumId w:val="2"/>
  </w:num>
  <w:num w:numId="16" w16cid:durableId="1719821414">
    <w:abstractNumId w:val="3"/>
  </w:num>
  <w:num w:numId="17" w16cid:durableId="1773083165">
    <w:abstractNumId w:val="11"/>
  </w:num>
  <w:num w:numId="18" w16cid:durableId="1923367019">
    <w:abstractNumId w:val="16"/>
  </w:num>
  <w:num w:numId="19" w16cid:durableId="3360797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3C"/>
    <w:rsid w:val="000010F2"/>
    <w:rsid w:val="000029AE"/>
    <w:rsid w:val="000228F7"/>
    <w:rsid w:val="00022D91"/>
    <w:rsid w:val="00035A6A"/>
    <w:rsid w:val="00036BBE"/>
    <w:rsid w:val="000452D1"/>
    <w:rsid w:val="00046BF1"/>
    <w:rsid w:val="0006480B"/>
    <w:rsid w:val="000714E4"/>
    <w:rsid w:val="00073D5B"/>
    <w:rsid w:val="00077879"/>
    <w:rsid w:val="00082192"/>
    <w:rsid w:val="00094E51"/>
    <w:rsid w:val="000A1462"/>
    <w:rsid w:val="000B2078"/>
    <w:rsid w:val="000B287B"/>
    <w:rsid w:val="000C1FD3"/>
    <w:rsid w:val="000F419B"/>
    <w:rsid w:val="00113EC5"/>
    <w:rsid w:val="00115C52"/>
    <w:rsid w:val="001170DF"/>
    <w:rsid w:val="0013673C"/>
    <w:rsid w:val="00143D31"/>
    <w:rsid w:val="0014664D"/>
    <w:rsid w:val="00162F8D"/>
    <w:rsid w:val="00166354"/>
    <w:rsid w:val="001737E2"/>
    <w:rsid w:val="00182834"/>
    <w:rsid w:val="00190894"/>
    <w:rsid w:val="00194C24"/>
    <w:rsid w:val="001D1424"/>
    <w:rsid w:val="001F0884"/>
    <w:rsid w:val="001F0BA3"/>
    <w:rsid w:val="00204C37"/>
    <w:rsid w:val="00205CC0"/>
    <w:rsid w:val="00211E24"/>
    <w:rsid w:val="0022741F"/>
    <w:rsid w:val="00240779"/>
    <w:rsid w:val="00241C33"/>
    <w:rsid w:val="00242352"/>
    <w:rsid w:val="00254749"/>
    <w:rsid w:val="00260A56"/>
    <w:rsid w:val="0027683B"/>
    <w:rsid w:val="00280CD0"/>
    <w:rsid w:val="00286684"/>
    <w:rsid w:val="002A7A04"/>
    <w:rsid w:val="002B1692"/>
    <w:rsid w:val="002C33DC"/>
    <w:rsid w:val="002D36EA"/>
    <w:rsid w:val="002D68A4"/>
    <w:rsid w:val="002E38A8"/>
    <w:rsid w:val="002E3D5D"/>
    <w:rsid w:val="002E7566"/>
    <w:rsid w:val="002F18D4"/>
    <w:rsid w:val="003004C4"/>
    <w:rsid w:val="00333FA7"/>
    <w:rsid w:val="0033569D"/>
    <w:rsid w:val="003477D1"/>
    <w:rsid w:val="003623BE"/>
    <w:rsid w:val="00382414"/>
    <w:rsid w:val="00386476"/>
    <w:rsid w:val="00395A93"/>
    <w:rsid w:val="003C509E"/>
    <w:rsid w:val="003D33D2"/>
    <w:rsid w:val="003D7FAD"/>
    <w:rsid w:val="003E1D1F"/>
    <w:rsid w:val="003F3FA0"/>
    <w:rsid w:val="00402C19"/>
    <w:rsid w:val="00434A14"/>
    <w:rsid w:val="0043572D"/>
    <w:rsid w:val="00456645"/>
    <w:rsid w:val="00460FDC"/>
    <w:rsid w:val="004820D8"/>
    <w:rsid w:val="004A0680"/>
    <w:rsid w:val="004A420F"/>
    <w:rsid w:val="004A5083"/>
    <w:rsid w:val="004C03FF"/>
    <w:rsid w:val="004D57F0"/>
    <w:rsid w:val="004E73AD"/>
    <w:rsid w:val="005113B2"/>
    <w:rsid w:val="00534DDF"/>
    <w:rsid w:val="005412C4"/>
    <w:rsid w:val="00541988"/>
    <w:rsid w:val="00543046"/>
    <w:rsid w:val="005509A7"/>
    <w:rsid w:val="00553FC7"/>
    <w:rsid w:val="00585CAD"/>
    <w:rsid w:val="005A0C08"/>
    <w:rsid w:val="005A3F34"/>
    <w:rsid w:val="005B4B9A"/>
    <w:rsid w:val="005C2280"/>
    <w:rsid w:val="005D265B"/>
    <w:rsid w:val="005D387E"/>
    <w:rsid w:val="005D4F07"/>
    <w:rsid w:val="005D6D07"/>
    <w:rsid w:val="005E2B2B"/>
    <w:rsid w:val="005E5EFB"/>
    <w:rsid w:val="005E6873"/>
    <w:rsid w:val="005F5F09"/>
    <w:rsid w:val="005F73FB"/>
    <w:rsid w:val="0060294B"/>
    <w:rsid w:val="00605D79"/>
    <w:rsid w:val="00614C56"/>
    <w:rsid w:val="00620CC7"/>
    <w:rsid w:val="006213B3"/>
    <w:rsid w:val="006252E0"/>
    <w:rsid w:val="00625598"/>
    <w:rsid w:val="006319DE"/>
    <w:rsid w:val="00637AC2"/>
    <w:rsid w:val="0064007B"/>
    <w:rsid w:val="00647298"/>
    <w:rsid w:val="00670986"/>
    <w:rsid w:val="00677259"/>
    <w:rsid w:val="00682D59"/>
    <w:rsid w:val="006A4881"/>
    <w:rsid w:val="006F159F"/>
    <w:rsid w:val="00701AE8"/>
    <w:rsid w:val="00703640"/>
    <w:rsid w:val="007054C7"/>
    <w:rsid w:val="00717256"/>
    <w:rsid w:val="0072335E"/>
    <w:rsid w:val="0073014F"/>
    <w:rsid w:val="00755BA0"/>
    <w:rsid w:val="00761816"/>
    <w:rsid w:val="00782F1A"/>
    <w:rsid w:val="0079073A"/>
    <w:rsid w:val="007A0CBE"/>
    <w:rsid w:val="007A2EAB"/>
    <w:rsid w:val="007B28AC"/>
    <w:rsid w:val="007B3646"/>
    <w:rsid w:val="007B68EF"/>
    <w:rsid w:val="007C3444"/>
    <w:rsid w:val="007D0717"/>
    <w:rsid w:val="007E5777"/>
    <w:rsid w:val="007F0E79"/>
    <w:rsid w:val="008101A3"/>
    <w:rsid w:val="00816683"/>
    <w:rsid w:val="008220B8"/>
    <w:rsid w:val="00844A80"/>
    <w:rsid w:val="00847B27"/>
    <w:rsid w:val="00866201"/>
    <w:rsid w:val="008701AE"/>
    <w:rsid w:val="008753BD"/>
    <w:rsid w:val="00875596"/>
    <w:rsid w:val="008826E7"/>
    <w:rsid w:val="00885378"/>
    <w:rsid w:val="00897402"/>
    <w:rsid w:val="008C69CD"/>
    <w:rsid w:val="008F1254"/>
    <w:rsid w:val="008F4EC0"/>
    <w:rsid w:val="009013B3"/>
    <w:rsid w:val="009060CA"/>
    <w:rsid w:val="00914AF9"/>
    <w:rsid w:val="00921192"/>
    <w:rsid w:val="0092612F"/>
    <w:rsid w:val="00950E00"/>
    <w:rsid w:val="00956B0B"/>
    <w:rsid w:val="009611E2"/>
    <w:rsid w:val="009A2337"/>
    <w:rsid w:val="009B3AE8"/>
    <w:rsid w:val="009C7671"/>
    <w:rsid w:val="009D3E95"/>
    <w:rsid w:val="009E78F4"/>
    <w:rsid w:val="00A0268E"/>
    <w:rsid w:val="00A13283"/>
    <w:rsid w:val="00A13D5A"/>
    <w:rsid w:val="00A21B8A"/>
    <w:rsid w:val="00A235E8"/>
    <w:rsid w:val="00A3495F"/>
    <w:rsid w:val="00A44B36"/>
    <w:rsid w:val="00A91DDC"/>
    <w:rsid w:val="00AB45CE"/>
    <w:rsid w:val="00AC0661"/>
    <w:rsid w:val="00AE2E73"/>
    <w:rsid w:val="00AE32F1"/>
    <w:rsid w:val="00AE37EF"/>
    <w:rsid w:val="00AE3BB1"/>
    <w:rsid w:val="00B00343"/>
    <w:rsid w:val="00B05682"/>
    <w:rsid w:val="00B35B3F"/>
    <w:rsid w:val="00B45616"/>
    <w:rsid w:val="00B50B2D"/>
    <w:rsid w:val="00B553F7"/>
    <w:rsid w:val="00B63D2A"/>
    <w:rsid w:val="00B6644C"/>
    <w:rsid w:val="00BB05D6"/>
    <w:rsid w:val="00BB2024"/>
    <w:rsid w:val="00BB2F85"/>
    <w:rsid w:val="00BD60E3"/>
    <w:rsid w:val="00BF2131"/>
    <w:rsid w:val="00C01C88"/>
    <w:rsid w:val="00C2412E"/>
    <w:rsid w:val="00C26239"/>
    <w:rsid w:val="00C75814"/>
    <w:rsid w:val="00C94616"/>
    <w:rsid w:val="00CA36B9"/>
    <w:rsid w:val="00CB44A8"/>
    <w:rsid w:val="00CC48C6"/>
    <w:rsid w:val="00CE3FF4"/>
    <w:rsid w:val="00D00B6E"/>
    <w:rsid w:val="00D02176"/>
    <w:rsid w:val="00D03C39"/>
    <w:rsid w:val="00D1378F"/>
    <w:rsid w:val="00D24095"/>
    <w:rsid w:val="00D4520F"/>
    <w:rsid w:val="00D64E8A"/>
    <w:rsid w:val="00D9394A"/>
    <w:rsid w:val="00D96DE4"/>
    <w:rsid w:val="00DA33C8"/>
    <w:rsid w:val="00DA3E81"/>
    <w:rsid w:val="00DA766A"/>
    <w:rsid w:val="00DB7D51"/>
    <w:rsid w:val="00E176F8"/>
    <w:rsid w:val="00E22F01"/>
    <w:rsid w:val="00E51B54"/>
    <w:rsid w:val="00E520D7"/>
    <w:rsid w:val="00E5505F"/>
    <w:rsid w:val="00E5702F"/>
    <w:rsid w:val="00E63BF6"/>
    <w:rsid w:val="00E67C90"/>
    <w:rsid w:val="00E856C6"/>
    <w:rsid w:val="00E85AA5"/>
    <w:rsid w:val="00EA2363"/>
    <w:rsid w:val="00EB2894"/>
    <w:rsid w:val="00EB42C0"/>
    <w:rsid w:val="00EC1FA8"/>
    <w:rsid w:val="00EC790F"/>
    <w:rsid w:val="00EF70EB"/>
    <w:rsid w:val="00F04894"/>
    <w:rsid w:val="00F53278"/>
    <w:rsid w:val="00F60F0F"/>
    <w:rsid w:val="00F65EFA"/>
    <w:rsid w:val="00F71B75"/>
    <w:rsid w:val="00F836F1"/>
    <w:rsid w:val="00F846F0"/>
    <w:rsid w:val="00F8670E"/>
    <w:rsid w:val="00F91DD4"/>
    <w:rsid w:val="00FA15F3"/>
    <w:rsid w:val="00FA612A"/>
    <w:rsid w:val="00FB177C"/>
    <w:rsid w:val="00FC150E"/>
    <w:rsid w:val="00FD0F30"/>
    <w:rsid w:val="00FD63AE"/>
    <w:rsid w:val="00FD71E3"/>
    <w:rsid w:val="00FE2AD1"/>
    <w:rsid w:val="00FE313C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E37D1"/>
  <w15:chartTrackingRefBased/>
  <w15:docId w15:val="{FE63C277-AE5B-4DC6-B72F-81C73D14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87E"/>
  </w:style>
  <w:style w:type="paragraph" w:styleId="1">
    <w:name w:val="heading 1"/>
    <w:basedOn w:val="a"/>
    <w:next w:val="a"/>
    <w:link w:val="10"/>
    <w:uiPriority w:val="9"/>
    <w:qFormat/>
    <w:rsid w:val="003356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668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link w:val="30"/>
    <w:uiPriority w:val="9"/>
    <w:qFormat/>
    <w:rsid w:val="00534D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 w:themeColor="text1"/>
      <w:kern w:val="0"/>
      <w:sz w:val="36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2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2B2B"/>
  </w:style>
  <w:style w:type="paragraph" w:styleId="a5">
    <w:name w:val="footer"/>
    <w:basedOn w:val="a"/>
    <w:link w:val="a6"/>
    <w:uiPriority w:val="99"/>
    <w:unhideWhenUsed/>
    <w:rsid w:val="005E2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2B2B"/>
  </w:style>
  <w:style w:type="paragraph" w:styleId="a7">
    <w:name w:val="List Paragraph"/>
    <w:basedOn w:val="a"/>
    <w:uiPriority w:val="34"/>
    <w:qFormat/>
    <w:rsid w:val="00AB45C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34DDF"/>
    <w:rPr>
      <w:rFonts w:ascii="Times New Roman" w:eastAsia="Times New Roman" w:hAnsi="Times New Roman" w:cs="Times New Roman"/>
      <w:b/>
      <w:bCs/>
      <w:color w:val="000000" w:themeColor="text1"/>
      <w:kern w:val="0"/>
      <w:sz w:val="36"/>
      <w:szCs w:val="27"/>
      <w:lang w:eastAsia="ru-RU"/>
      <w14:ligatures w14:val="none"/>
    </w:rPr>
  </w:style>
  <w:style w:type="character" w:customStyle="1" w:styleId="tlid-translation">
    <w:name w:val="tlid-translation"/>
    <w:basedOn w:val="a0"/>
    <w:rsid w:val="000B287B"/>
  </w:style>
  <w:style w:type="paragraph" w:styleId="HTML">
    <w:name w:val="HTML Preformatted"/>
    <w:basedOn w:val="a"/>
    <w:link w:val="HTML0"/>
    <w:uiPriority w:val="99"/>
    <w:semiHidden/>
    <w:unhideWhenUsed/>
    <w:rsid w:val="00585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5CA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585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Hyperlink"/>
    <w:basedOn w:val="a0"/>
    <w:uiPriority w:val="99"/>
    <w:unhideWhenUsed/>
    <w:rsid w:val="00956B0B"/>
    <w:rPr>
      <w:color w:val="0000FF"/>
      <w:u w:val="single"/>
    </w:rPr>
  </w:style>
  <w:style w:type="character" w:styleId="HTML1">
    <w:name w:val="HTML Typewriter"/>
    <w:basedOn w:val="a0"/>
    <w:uiPriority w:val="99"/>
    <w:semiHidden/>
    <w:unhideWhenUsed/>
    <w:rsid w:val="00956B0B"/>
    <w:rPr>
      <w:rFonts w:ascii="Courier New" w:eastAsia="Times New Roman" w:hAnsi="Courier New" w:cs="Courier New"/>
      <w:sz w:val="20"/>
      <w:szCs w:val="20"/>
    </w:rPr>
  </w:style>
  <w:style w:type="character" w:styleId="HTML2">
    <w:name w:val="HTML Code"/>
    <w:basedOn w:val="a0"/>
    <w:uiPriority w:val="99"/>
    <w:semiHidden/>
    <w:unhideWhenUsed/>
    <w:rsid w:val="00956B0B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956B0B"/>
  </w:style>
  <w:style w:type="character" w:customStyle="1" w:styleId="k">
    <w:name w:val="k"/>
    <w:basedOn w:val="a0"/>
    <w:rsid w:val="00956B0B"/>
  </w:style>
  <w:style w:type="character" w:customStyle="1" w:styleId="w">
    <w:name w:val="w"/>
    <w:basedOn w:val="a0"/>
    <w:rsid w:val="00956B0B"/>
  </w:style>
  <w:style w:type="character" w:customStyle="1" w:styleId="sb">
    <w:name w:val="sb"/>
    <w:basedOn w:val="a0"/>
    <w:rsid w:val="00956B0B"/>
  </w:style>
  <w:style w:type="character" w:customStyle="1" w:styleId="m">
    <w:name w:val="m"/>
    <w:basedOn w:val="a0"/>
    <w:rsid w:val="00956B0B"/>
  </w:style>
  <w:style w:type="character" w:customStyle="1" w:styleId="s2">
    <w:name w:val="s2"/>
    <w:basedOn w:val="a0"/>
    <w:rsid w:val="00956B0B"/>
  </w:style>
  <w:style w:type="character" w:customStyle="1" w:styleId="nv">
    <w:name w:val="nv"/>
    <w:basedOn w:val="a0"/>
    <w:rsid w:val="00956B0B"/>
  </w:style>
  <w:style w:type="paragraph" w:customStyle="1" w:styleId="pw-post-body-paragraph">
    <w:name w:val="pw-post-body-paragraph"/>
    <w:basedOn w:val="a"/>
    <w:rsid w:val="0090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lq">
    <w:name w:val="lq"/>
    <w:basedOn w:val="a"/>
    <w:rsid w:val="0090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8668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33569D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2741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741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22741F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22741F"/>
    <w:pPr>
      <w:spacing w:after="100"/>
      <w:ind w:left="220"/>
    </w:pPr>
  </w:style>
  <w:style w:type="character" w:customStyle="1" w:styleId="cat-links">
    <w:name w:val="cat-links"/>
    <w:basedOn w:val="a0"/>
    <w:rsid w:val="00AC0661"/>
  </w:style>
  <w:style w:type="character" w:customStyle="1" w:styleId="screen-reader-text">
    <w:name w:val="screen-reader-text"/>
    <w:basedOn w:val="a0"/>
    <w:rsid w:val="00AC0661"/>
  </w:style>
  <w:style w:type="character" w:styleId="ab">
    <w:name w:val="Emphasis"/>
    <w:basedOn w:val="a0"/>
    <w:uiPriority w:val="20"/>
    <w:qFormat/>
    <w:rsid w:val="00541988"/>
    <w:rPr>
      <w:i/>
      <w:iCs/>
    </w:rPr>
  </w:style>
  <w:style w:type="character" w:customStyle="1" w:styleId="hgkelc">
    <w:name w:val="hgkelc"/>
    <w:basedOn w:val="a0"/>
    <w:rsid w:val="001737E2"/>
  </w:style>
  <w:style w:type="paragraph" w:customStyle="1" w:styleId="trt0xe">
    <w:name w:val="trt0xe"/>
    <w:basedOn w:val="a"/>
    <w:rsid w:val="00173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jpfdse">
    <w:name w:val="jpfdse"/>
    <w:basedOn w:val="a0"/>
    <w:rsid w:val="00CE3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825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1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9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80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89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1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1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994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20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01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46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74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9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78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48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83A3A-8202-48D1-910E-2FC820F74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1755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Бочкарева Елена Дмитриевна</dc:creator>
  <cp:keywords/>
  <dc:description/>
  <cp:lastModifiedBy>Бочкарева Елена Дмитриевна</cp:lastModifiedBy>
  <cp:revision>237</cp:revision>
  <cp:lastPrinted>2023-06-09T19:25:00Z</cp:lastPrinted>
  <dcterms:created xsi:type="dcterms:W3CDTF">2023-05-21T09:29:00Z</dcterms:created>
  <dcterms:modified xsi:type="dcterms:W3CDTF">2023-06-09T19:25:00Z</dcterms:modified>
</cp:coreProperties>
</file>